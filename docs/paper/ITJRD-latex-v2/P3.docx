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Default Extension="jpg" ContentType="image/jpg"/>
  <Override PartName="/word/header5.xml" ContentType="application/vnd.openxmlformats-officedocument.wordprocessingml.header+xml"/>
  <Override PartName="/word/footer3.xml" ContentType="application/vnd.openxmlformats-officedocument.wordprocessingml.footer+xml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sz w:val="14"/>
          <w:szCs w:val="14"/>
        </w:rPr>
        <w:jc w:val="left"/>
        <w:spacing w:lineRule="exact" w:line="140"/>
      </w:pPr>
      <w:r>
        <w:rPr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26"/>
        <w:ind w:left="121"/>
      </w:pP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DOI: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10.25299/itjrd.2018.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olx(x).xxxxx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                                                                                                       </w:t>
      </w:r>
      <w:r>
        <w:rPr>
          <w:rFonts w:cs="Times New Roman" w:hAnsi="Times New Roman" w:eastAsia="Times New Roman" w:ascii="Times New Roman"/>
          <w:spacing w:val="3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2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34"/>
          <w:szCs w:val="34"/>
        </w:rPr>
        <w:jc w:val="center"/>
        <w:spacing w:lineRule="exact" w:line="380"/>
        <w:ind w:left="791" w:right="847"/>
      </w:pPr>
      <w:r>
        <w:rPr>
          <w:rFonts w:cs="Times New Roman" w:hAnsi="Times New Roman" w:eastAsia="Times New Roman" w:ascii="Times New Roman"/>
          <w:spacing w:val="0"/>
          <w:w w:val="100"/>
          <w:sz w:val="34"/>
          <w:szCs w:val="34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34"/>
          <w:szCs w:val="34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34"/>
          <w:szCs w:val="3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34"/>
          <w:szCs w:val="34"/>
        </w:rPr>
        <w:t>itle</w:t>
      </w:r>
      <w:r>
        <w:rPr>
          <w:rFonts w:cs="Times New Roman" w:hAnsi="Times New Roman" w:eastAsia="Times New Roman" w:ascii="Times New Roman"/>
          <w:spacing w:val="43"/>
          <w:w w:val="100"/>
          <w:sz w:val="34"/>
          <w:szCs w:val="3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34"/>
          <w:szCs w:val="34"/>
        </w:rPr>
        <w:t>Should</w:t>
      </w:r>
      <w:r>
        <w:rPr>
          <w:rFonts w:cs="Times New Roman" w:hAnsi="Times New Roman" w:eastAsia="Times New Roman" w:ascii="Times New Roman"/>
          <w:spacing w:val="68"/>
          <w:w w:val="100"/>
          <w:sz w:val="34"/>
          <w:szCs w:val="3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34"/>
          <w:szCs w:val="34"/>
        </w:rPr>
        <w:t>Be</w:t>
      </w:r>
      <w:r>
        <w:rPr>
          <w:rFonts w:cs="Times New Roman" w:hAnsi="Times New Roman" w:eastAsia="Times New Roman" w:ascii="Times New Roman"/>
          <w:spacing w:val="5"/>
          <w:w w:val="100"/>
          <w:sz w:val="34"/>
          <w:szCs w:val="3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34"/>
          <w:szCs w:val="34"/>
        </w:rPr>
        <w:t>the</w:t>
      </w:r>
      <w:r>
        <w:rPr>
          <w:rFonts w:cs="Times New Roman" w:hAnsi="Times New Roman" w:eastAsia="Times New Roman" w:ascii="Times New Roman"/>
          <w:spacing w:val="42"/>
          <w:w w:val="100"/>
          <w:sz w:val="34"/>
          <w:szCs w:val="3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34"/>
          <w:szCs w:val="3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34"/>
          <w:szCs w:val="34"/>
        </w:rPr>
        <w:t>ewest</w:t>
      </w:r>
      <w:r>
        <w:rPr>
          <w:rFonts w:cs="Times New Roman" w:hAnsi="Times New Roman" w:eastAsia="Times New Roman" w:ascii="Times New Roman"/>
          <w:spacing w:val="45"/>
          <w:w w:val="100"/>
          <w:sz w:val="34"/>
          <w:szCs w:val="34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34"/>
          <w:szCs w:val="3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34"/>
          <w:szCs w:val="34"/>
        </w:rPr>
        <w:t>ossible</w:t>
      </w:r>
      <w:r>
        <w:rPr>
          <w:rFonts w:cs="Times New Roman" w:hAnsi="Times New Roman" w:eastAsia="Times New Roman" w:ascii="Times New Roman"/>
          <w:spacing w:val="50"/>
          <w:w w:val="100"/>
          <w:sz w:val="34"/>
          <w:szCs w:val="34"/>
        </w:rPr>
        <w:t> </w:t>
      </w:r>
      <w:r>
        <w:rPr>
          <w:rFonts w:cs="Times New Roman" w:hAnsi="Times New Roman" w:eastAsia="Times New Roman" w:ascii="Times New Roman"/>
          <w:spacing w:val="-26"/>
          <w:w w:val="100"/>
          <w:sz w:val="34"/>
          <w:szCs w:val="34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34"/>
          <w:szCs w:val="34"/>
        </w:rPr>
        <w:t>ords</w:t>
      </w:r>
      <w:r>
        <w:rPr>
          <w:rFonts w:cs="Times New Roman" w:hAnsi="Times New Roman" w:eastAsia="Times New Roman" w:ascii="Times New Roman"/>
          <w:spacing w:val="0"/>
          <w:w w:val="100"/>
          <w:sz w:val="34"/>
          <w:szCs w:val="3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34"/>
          <w:szCs w:val="34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34"/>
          <w:szCs w:val="34"/>
        </w:rPr>
        <w:t>That</w:t>
      </w:r>
      <w:r>
        <w:rPr>
          <w:rFonts w:cs="Times New Roman" w:hAnsi="Times New Roman" w:eastAsia="Times New Roman" w:ascii="Times New Roman"/>
          <w:spacing w:val="0"/>
          <w:w w:val="100"/>
          <w:sz w:val="34"/>
          <w:szCs w:val="34"/>
        </w:rPr>
      </w:r>
    </w:p>
    <w:p>
      <w:pPr>
        <w:rPr>
          <w:rFonts w:cs="Times New Roman" w:hAnsi="Times New Roman" w:eastAsia="Times New Roman" w:ascii="Times New Roman"/>
          <w:sz w:val="34"/>
          <w:szCs w:val="34"/>
        </w:rPr>
        <w:jc w:val="center"/>
        <w:spacing w:before="47"/>
        <w:ind w:left="1130" w:right="1186"/>
      </w:pPr>
      <w:r>
        <w:rPr>
          <w:rFonts w:cs="Times New Roman" w:hAnsi="Times New Roman" w:eastAsia="Times New Roman" w:ascii="Times New Roman"/>
          <w:spacing w:val="0"/>
          <w:w w:val="107"/>
          <w:sz w:val="34"/>
          <w:szCs w:val="34"/>
        </w:rPr>
        <w:t>Accurately</w:t>
      </w:r>
      <w:r>
        <w:rPr>
          <w:rFonts w:cs="Times New Roman" w:hAnsi="Times New Roman" w:eastAsia="Times New Roman" w:ascii="Times New Roman"/>
          <w:spacing w:val="-5"/>
          <w:w w:val="107"/>
          <w:sz w:val="34"/>
          <w:szCs w:val="3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34"/>
          <w:szCs w:val="34"/>
        </w:rPr>
        <w:t>Describe</w:t>
      </w:r>
      <w:r>
        <w:rPr>
          <w:rFonts w:cs="Times New Roman" w:hAnsi="Times New Roman" w:eastAsia="Times New Roman" w:ascii="Times New Roman"/>
          <w:spacing w:val="73"/>
          <w:w w:val="100"/>
          <w:sz w:val="34"/>
          <w:szCs w:val="3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34"/>
          <w:szCs w:val="34"/>
        </w:rPr>
        <w:t>the</w:t>
      </w:r>
      <w:r>
        <w:rPr>
          <w:rFonts w:cs="Times New Roman" w:hAnsi="Times New Roman" w:eastAsia="Times New Roman" w:ascii="Times New Roman"/>
          <w:spacing w:val="42"/>
          <w:w w:val="100"/>
          <w:sz w:val="34"/>
          <w:szCs w:val="34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34"/>
          <w:szCs w:val="34"/>
        </w:rPr>
        <w:t>Content</w:t>
      </w:r>
      <w:r>
        <w:rPr>
          <w:rFonts w:cs="Times New Roman" w:hAnsi="Times New Roman" w:eastAsia="Times New Roman" w:ascii="Times New Roman"/>
          <w:spacing w:val="-8"/>
          <w:w w:val="110"/>
          <w:sz w:val="34"/>
          <w:szCs w:val="3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34"/>
          <w:szCs w:val="34"/>
        </w:rPr>
        <w:t>of</w:t>
      </w:r>
      <w:r>
        <w:rPr>
          <w:rFonts w:cs="Times New Roman" w:hAnsi="Times New Roman" w:eastAsia="Times New Roman" w:ascii="Times New Roman"/>
          <w:spacing w:val="4"/>
          <w:w w:val="100"/>
          <w:sz w:val="34"/>
          <w:szCs w:val="3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34"/>
          <w:szCs w:val="34"/>
        </w:rPr>
        <w:t>the</w:t>
      </w:r>
      <w:r>
        <w:rPr>
          <w:rFonts w:cs="Times New Roman" w:hAnsi="Times New Roman" w:eastAsia="Times New Roman" w:ascii="Times New Roman"/>
          <w:spacing w:val="42"/>
          <w:w w:val="100"/>
          <w:sz w:val="34"/>
          <w:szCs w:val="34"/>
        </w:rPr>
        <w:t> </w:t>
      </w:r>
      <w:r>
        <w:rPr>
          <w:rFonts w:cs="Times New Roman" w:hAnsi="Times New Roman" w:eastAsia="Times New Roman" w:ascii="Times New Roman"/>
          <w:spacing w:val="-3"/>
          <w:w w:val="111"/>
          <w:sz w:val="34"/>
          <w:szCs w:val="34"/>
        </w:rPr>
        <w:t>P</w:t>
      </w:r>
      <w:r>
        <w:rPr>
          <w:rFonts w:cs="Times New Roman" w:hAnsi="Times New Roman" w:eastAsia="Times New Roman" w:ascii="Times New Roman"/>
          <w:spacing w:val="0"/>
          <w:w w:val="114"/>
          <w:sz w:val="34"/>
          <w:szCs w:val="34"/>
        </w:rPr>
        <w:t>aper</w:t>
      </w:r>
      <w:r>
        <w:rPr>
          <w:rFonts w:cs="Times New Roman" w:hAnsi="Times New Roman" w:eastAsia="Times New Roman" w:ascii="Times New Roman"/>
          <w:spacing w:val="0"/>
          <w:w w:val="100"/>
          <w:sz w:val="34"/>
          <w:szCs w:val="34"/>
        </w:rPr>
      </w:r>
    </w:p>
    <w:p>
      <w:pPr>
        <w:rPr>
          <w:rFonts w:cs="Times New Roman" w:hAnsi="Times New Roman" w:eastAsia="Times New Roman" w:ascii="Times New Roman"/>
          <w:sz w:val="34"/>
          <w:szCs w:val="34"/>
        </w:rPr>
        <w:jc w:val="center"/>
        <w:spacing w:before="47"/>
        <w:ind w:left="1585" w:right="1642"/>
      </w:pPr>
      <w:r>
        <w:rPr>
          <w:rFonts w:cs="Times New Roman" w:hAnsi="Times New Roman" w:eastAsia="Times New Roman" w:ascii="Times New Roman"/>
          <w:spacing w:val="0"/>
          <w:w w:val="109"/>
          <w:sz w:val="34"/>
          <w:szCs w:val="34"/>
        </w:rPr>
        <w:t>(Cente</w:t>
      </w:r>
      <w:r>
        <w:rPr>
          <w:rFonts w:cs="Times New Roman" w:hAnsi="Times New Roman" w:eastAsia="Times New Roman" w:ascii="Times New Roman"/>
          <w:spacing w:val="-35"/>
          <w:w w:val="109"/>
          <w:sz w:val="34"/>
          <w:szCs w:val="34"/>
        </w:rPr>
        <w:t>r</w:t>
      </w:r>
      <w:r>
        <w:rPr>
          <w:rFonts w:cs="Times New Roman" w:hAnsi="Times New Roman" w:eastAsia="Times New Roman" w:ascii="Times New Roman"/>
          <w:spacing w:val="0"/>
          <w:w w:val="109"/>
          <w:sz w:val="34"/>
          <w:szCs w:val="34"/>
        </w:rPr>
        <w:t>,</w:t>
      </w:r>
      <w:r>
        <w:rPr>
          <w:rFonts w:cs="Times New Roman" w:hAnsi="Times New Roman" w:eastAsia="Times New Roman" w:ascii="Times New Roman"/>
          <w:spacing w:val="1"/>
          <w:w w:val="109"/>
          <w:sz w:val="34"/>
          <w:szCs w:val="34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34"/>
          <w:szCs w:val="3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34"/>
          <w:szCs w:val="34"/>
        </w:rPr>
        <w:t>imes</w:t>
      </w:r>
      <w:r>
        <w:rPr>
          <w:rFonts w:cs="Times New Roman" w:hAnsi="Times New Roman" w:eastAsia="Times New Roman" w:ascii="Times New Roman"/>
          <w:spacing w:val="47"/>
          <w:w w:val="100"/>
          <w:sz w:val="34"/>
          <w:szCs w:val="3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34"/>
          <w:szCs w:val="34"/>
        </w:rPr>
        <w:t>New</w:t>
      </w:r>
      <w:r>
        <w:rPr>
          <w:rFonts w:cs="Times New Roman" w:hAnsi="Times New Roman" w:eastAsia="Times New Roman" w:ascii="Times New Roman"/>
          <w:spacing w:val="7"/>
          <w:w w:val="100"/>
          <w:sz w:val="34"/>
          <w:szCs w:val="3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34"/>
          <w:szCs w:val="34"/>
        </w:rPr>
        <w:t>Roman</w:t>
      </w:r>
      <w:r>
        <w:rPr>
          <w:rFonts w:cs="Times New Roman" w:hAnsi="Times New Roman" w:eastAsia="Times New Roman" w:ascii="Times New Roman"/>
          <w:spacing w:val="0"/>
          <w:w w:val="100"/>
          <w:sz w:val="34"/>
          <w:szCs w:val="3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34"/>
          <w:szCs w:val="3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34"/>
          <w:szCs w:val="34"/>
        </w:rPr>
        <w:t>18pt,</w:t>
      </w:r>
      <w:r>
        <w:rPr>
          <w:rFonts w:cs="Times New Roman" w:hAnsi="Times New Roman" w:eastAsia="Times New Roman" w:ascii="Times New Roman"/>
          <w:spacing w:val="42"/>
          <w:w w:val="100"/>
          <w:sz w:val="34"/>
          <w:szCs w:val="34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34"/>
          <w:szCs w:val="34"/>
        </w:rPr>
        <w:t>Bold)</w:t>
      </w:r>
      <w:r>
        <w:rPr>
          <w:rFonts w:cs="Times New Roman" w:hAnsi="Times New Roman" w:eastAsia="Times New Roman" w:ascii="Times New Roman"/>
          <w:spacing w:val="0"/>
          <w:w w:val="100"/>
          <w:sz w:val="34"/>
          <w:szCs w:val="34"/>
        </w:rPr>
      </w:r>
    </w:p>
    <w:p>
      <w:pPr>
        <w:rPr>
          <w:sz w:val="26"/>
          <w:szCs w:val="26"/>
        </w:rPr>
        <w:jc w:val="left"/>
        <w:spacing w:before="4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14"/>
          <w:szCs w:val="14"/>
        </w:rPr>
        <w:jc w:val="center"/>
        <w:ind w:left="2290" w:right="2356"/>
      </w:pP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First</w:t>
      </w:r>
      <w:r>
        <w:rPr>
          <w:rFonts w:cs="Times New Roman" w:hAnsi="Times New Roman" w:eastAsia="Times New Roman" w:ascii="Times New Roman"/>
          <w:spacing w:val="4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uthor</w:t>
      </w:r>
      <w:r>
        <w:rPr>
          <w:rFonts w:cs="Times New Roman" w:hAnsi="Times New Roman" w:eastAsia="Times New Roman" w:ascii="Times New Roman"/>
          <w:spacing w:val="10"/>
          <w:w w:val="100"/>
          <w:position w:val="7"/>
          <w:sz w:val="14"/>
          <w:szCs w:val="14"/>
        </w:rPr>
        <w:t>*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,</w:t>
      </w:r>
      <w:r>
        <w:rPr>
          <w:rFonts w:cs="Times New Roman" w:hAnsi="Times New Roman" w:eastAsia="Times New Roman" w:ascii="Times New Roman"/>
          <w:spacing w:val="48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Second</w:t>
      </w:r>
      <w:r>
        <w:rPr>
          <w:rFonts w:cs="Times New Roman" w:hAnsi="Times New Roman" w:eastAsia="Times New Roman" w:ascii="Times New Roman"/>
          <w:spacing w:val="18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position w:val="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uthor</w:t>
      </w:r>
      <w:r>
        <w:rPr>
          <w:rFonts w:cs="Times New Roman" w:hAnsi="Times New Roman" w:eastAsia="Times New Roman" w:ascii="Times New Roman"/>
          <w:spacing w:val="0"/>
          <w:w w:val="100"/>
          <w:position w:val="7"/>
          <w:sz w:val="14"/>
          <w:szCs w:val="14"/>
        </w:rPr>
        <w:t>*</w:t>
      </w:r>
      <w:r>
        <w:rPr>
          <w:rFonts w:cs="Times New Roman" w:hAnsi="Times New Roman" w:eastAsia="Times New Roman" w:ascii="Times New Roman"/>
          <w:spacing w:val="10"/>
          <w:w w:val="100"/>
          <w:position w:val="7"/>
          <w:sz w:val="14"/>
          <w:szCs w:val="14"/>
        </w:rPr>
        <w:t>*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,</w:t>
      </w:r>
      <w:r>
        <w:rPr>
          <w:rFonts w:cs="Times New Roman" w:hAnsi="Times New Roman" w:eastAsia="Times New Roman" w:ascii="Times New Roman"/>
          <w:spacing w:val="47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and</w:t>
      </w:r>
      <w:r>
        <w:rPr>
          <w:rFonts w:cs="Times New Roman" w:hAnsi="Times New Roman" w:eastAsia="Times New Roman" w:ascii="Times New Roman"/>
          <w:spacing w:val="32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Third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10"/>
          <w:w w:val="99"/>
          <w:position w:val="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0"/>
          <w:w w:val="112"/>
          <w:position w:val="0"/>
          <w:sz w:val="20"/>
          <w:szCs w:val="20"/>
        </w:rPr>
        <w:t>uthor</w:t>
      </w:r>
      <w:r>
        <w:rPr>
          <w:rFonts w:cs="Times New Roman" w:hAnsi="Times New Roman" w:eastAsia="Times New Roman" w:ascii="Times New Roman"/>
          <w:spacing w:val="0"/>
          <w:w w:val="99"/>
          <w:position w:val="7"/>
          <w:sz w:val="14"/>
          <w:szCs w:val="14"/>
        </w:rPr>
        <w:t>*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18"/>
          <w:szCs w:val="18"/>
        </w:rPr>
        <w:jc w:val="center"/>
        <w:spacing w:lineRule="exact" w:line="200"/>
        <w:ind w:left="2708" w:right="2764"/>
      </w:pPr>
      <w:r>
        <w:rPr>
          <w:rFonts w:cs="Times New Roman" w:hAnsi="Times New Roman" w:eastAsia="Times New Roman" w:ascii="Times New Roman"/>
          <w:spacing w:val="10"/>
          <w:w w:val="100"/>
          <w:position w:val="7"/>
          <w:sz w:val="12"/>
          <w:szCs w:val="12"/>
        </w:rPr>
        <w:t>*</w:t>
      </w:r>
      <w:r>
        <w:rPr>
          <w:rFonts w:cs="Times New Roman" w:hAnsi="Times New Roman" w:eastAsia="Times New Roman" w:ascii="Times New Roman"/>
          <w:spacing w:val="-3"/>
          <w:w w:val="100"/>
          <w:position w:val="0"/>
          <w:sz w:val="18"/>
          <w:szCs w:val="18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8"/>
          <w:szCs w:val="18"/>
        </w:rPr>
        <w:t>aculty</w:t>
      </w:r>
      <w:r>
        <w:rPr>
          <w:rFonts w:cs="Times New Roman" w:hAnsi="Times New Roman" w:eastAsia="Times New Roman" w:ascii="Times New Roman"/>
          <w:spacing w:val="-6"/>
          <w:w w:val="100"/>
          <w:position w:val="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8"/>
          <w:szCs w:val="18"/>
        </w:rPr>
        <w:t>of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8"/>
          <w:szCs w:val="18"/>
        </w:rPr>
        <w:t>Something,</w:t>
      </w:r>
      <w:r>
        <w:rPr>
          <w:rFonts w:cs="Times New Roman" w:hAnsi="Times New Roman" w:eastAsia="Times New Roman" w:ascii="Times New Roman"/>
          <w:spacing w:val="-8"/>
          <w:w w:val="100"/>
          <w:position w:val="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8"/>
          <w:szCs w:val="18"/>
        </w:rPr>
        <w:t>Un</w:t>
      </w:r>
      <w:r>
        <w:rPr>
          <w:rFonts w:cs="Times New Roman" w:hAnsi="Times New Roman" w:eastAsia="Times New Roman" w:ascii="Times New Roman"/>
          <w:spacing w:val="-4"/>
          <w:w w:val="100"/>
          <w:position w:val="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position w:val="0"/>
          <w:sz w:val="18"/>
          <w:szCs w:val="18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8"/>
          <w:szCs w:val="18"/>
        </w:rPr>
        <w:t>ersity</w:t>
      </w:r>
      <w:r>
        <w:rPr>
          <w:rFonts w:cs="Times New Roman" w:hAnsi="Times New Roman" w:eastAsia="Times New Roman" w:ascii="Times New Roman"/>
          <w:spacing w:val="-8"/>
          <w:w w:val="100"/>
          <w:position w:val="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8"/>
          <w:szCs w:val="18"/>
        </w:rPr>
        <w:t>of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99"/>
          <w:position w:val="0"/>
          <w:sz w:val="18"/>
          <w:szCs w:val="18"/>
        </w:rPr>
        <w:t>Som</w:t>
      </w:r>
      <w:r>
        <w:rPr>
          <w:rFonts w:cs="Times New Roman" w:hAnsi="Times New Roman" w:eastAsia="Times New Roman" w:ascii="Times New Roman"/>
          <w:spacing w:val="-4"/>
          <w:w w:val="99"/>
          <w:position w:val="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spacing w:val="0"/>
          <w:w w:val="99"/>
          <w:position w:val="0"/>
          <w:sz w:val="18"/>
          <w:szCs w:val="18"/>
        </w:rPr>
        <w:t>where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18"/>
          <w:szCs w:val="18"/>
        </w:rPr>
        <w:jc w:val="center"/>
        <w:spacing w:lineRule="exact" w:line="200"/>
        <w:ind w:left="2722" w:right="2778"/>
      </w:pPr>
      <w:r>
        <w:rPr>
          <w:rFonts w:cs="Times New Roman" w:hAnsi="Times New Roman" w:eastAsia="Times New Roman" w:ascii="Times New Roman"/>
          <w:spacing w:val="0"/>
          <w:w w:val="100"/>
          <w:position w:val="7"/>
          <w:sz w:val="12"/>
          <w:szCs w:val="12"/>
        </w:rPr>
        <w:t>*</w:t>
      </w:r>
      <w:r>
        <w:rPr>
          <w:rFonts w:cs="Times New Roman" w:hAnsi="Times New Roman" w:eastAsia="Times New Roman" w:ascii="Times New Roman"/>
          <w:spacing w:val="10"/>
          <w:w w:val="100"/>
          <w:position w:val="7"/>
          <w:sz w:val="12"/>
          <w:szCs w:val="12"/>
        </w:rPr>
        <w:t>*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8"/>
          <w:szCs w:val="18"/>
        </w:rPr>
        <w:t>Department</w:t>
      </w:r>
      <w:r>
        <w:rPr>
          <w:rFonts w:cs="Times New Roman" w:hAnsi="Times New Roman" w:eastAsia="Times New Roman" w:ascii="Times New Roman"/>
          <w:spacing w:val="-10"/>
          <w:w w:val="100"/>
          <w:position w:val="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8"/>
          <w:szCs w:val="18"/>
        </w:rPr>
        <w:t>of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8"/>
          <w:szCs w:val="18"/>
        </w:rPr>
        <w:t>What</w:t>
      </w:r>
      <w:r>
        <w:rPr>
          <w:rFonts w:cs="Times New Roman" w:hAnsi="Times New Roman" w:eastAsia="Times New Roman" w:ascii="Times New Roman"/>
          <w:spacing w:val="-4"/>
          <w:w w:val="100"/>
          <w:position w:val="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position w:val="0"/>
          <w:sz w:val="18"/>
          <w:szCs w:val="18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spacing w:val="-7"/>
          <w:w w:val="100"/>
          <w:position w:val="0"/>
          <w:sz w:val="18"/>
          <w:szCs w:val="18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8"/>
          <w:szCs w:val="18"/>
        </w:rPr>
        <w:t>,</w:t>
      </w:r>
      <w:r>
        <w:rPr>
          <w:rFonts w:cs="Times New Roman" w:hAnsi="Times New Roman" w:eastAsia="Times New Roman" w:ascii="Times New Roman"/>
          <w:spacing w:val="-7"/>
          <w:w w:val="100"/>
          <w:position w:val="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8"/>
          <w:szCs w:val="18"/>
        </w:rPr>
        <w:t>Institute</w:t>
      </w:r>
      <w:r>
        <w:rPr>
          <w:rFonts w:cs="Times New Roman" w:hAnsi="Times New Roman" w:eastAsia="Times New Roman" w:ascii="Times New Roman"/>
          <w:spacing w:val="-6"/>
          <w:w w:val="100"/>
          <w:position w:val="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8"/>
          <w:szCs w:val="18"/>
        </w:rPr>
        <w:t>of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99"/>
          <w:position w:val="0"/>
          <w:sz w:val="18"/>
          <w:szCs w:val="18"/>
        </w:rPr>
        <w:t>Wher</w:t>
      </w:r>
      <w:r>
        <w:rPr>
          <w:rFonts w:cs="Times New Roman" w:hAnsi="Times New Roman" w:eastAsia="Times New Roman" w:ascii="Times New Roman"/>
          <w:spacing w:val="-4"/>
          <w:w w:val="99"/>
          <w:position w:val="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spacing w:val="-3"/>
          <w:w w:val="99"/>
          <w:position w:val="0"/>
          <w:sz w:val="18"/>
          <w:szCs w:val="18"/>
        </w:rPr>
        <w:t>v</w:t>
      </w:r>
      <w:r>
        <w:rPr>
          <w:rFonts w:cs="Times New Roman" w:hAnsi="Times New Roman" w:eastAsia="Times New Roman" w:ascii="Times New Roman"/>
          <w:spacing w:val="0"/>
          <w:w w:val="99"/>
          <w:position w:val="0"/>
          <w:sz w:val="18"/>
          <w:szCs w:val="18"/>
        </w:rPr>
        <w:t>er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8"/>
          <w:szCs w:val="18"/>
        </w:rPr>
      </w:r>
    </w:p>
    <w:p>
      <w:pPr>
        <w:rPr>
          <w:sz w:val="13"/>
          <w:szCs w:val="13"/>
        </w:rPr>
        <w:jc w:val="left"/>
        <w:spacing w:before="1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  <w:sectPr>
          <w:pgMar w:header="1705" w:footer="0" w:top="1680" w:bottom="280" w:left="1580" w:right="1240"/>
          <w:headerReference w:type="default" r:id="rId4"/>
          <w:headerReference w:type="default" r:id="rId5"/>
          <w:pgSz w:w="11920" w:h="16840"/>
        </w:sectPr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20"/>
        <w:ind w:left="121"/>
      </w:pPr>
      <w:r>
        <w:pict>
          <v:group style="position:absolute;margin-left:84.84pt;margin-top:-3.30306pt;width:439.768pt;height:1.793pt;mso-position-horizontal-relative:page;mso-position-vertical-relative:paragraph;z-index:-290" coordorigin="1697,-66" coordsize="8795,36">
            <v:shape style="position:absolute;left:1701;top:-62;width:8787;height:0" coordorigin="1701,-62" coordsize="8787,0" path="m1701,-62l10488,-62e" filled="f" stroked="t" strokeweight="0.398pt" strokecolor="#000000">
              <v:path arrowok="t"/>
            </v:shape>
            <v:shape style="position:absolute;left:1701;top:-34;width:8787;height:0" coordorigin="1701,-34" coordsize="8787,0" path="m1701,-34l10488,-34e" filled="f" stroked="t" strokeweight="0.398pt" strokecolor="#000000">
              <v:path arrowok="t"/>
            </v:shape>
            <w10:wrap type="none"/>
          </v:group>
        </w:pict>
      </w:r>
      <w:r>
        <w:pict>
          <v:group style="position:absolute;margin-left:85.039pt;margin-top:15.6559pt;width:120.824pt;height:0pt;mso-position-horizontal-relative:page;mso-position-vertical-relative:paragraph;z-index:-289" coordorigin="1701,313" coordsize="2416,0">
            <v:shape style="position:absolute;left:1701;top:313;width:2416;height:0" coordorigin="1701,313" coordsize="2416,0" path="m1701,313l4117,313e" filled="f" stroked="t" strokeweight="0.398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Article</w:t>
      </w:r>
      <w:r>
        <w:rPr>
          <w:rFonts w:cs="Times New Roman" w:hAnsi="Times New Roman" w:eastAsia="Times New Roman" w:ascii="Times New Roman"/>
          <w:spacing w:val="2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9"/>
          <w:sz w:val="20"/>
          <w:szCs w:val="20"/>
        </w:rPr>
        <w:t>In</w:t>
      </w:r>
      <w:r>
        <w:rPr>
          <w:rFonts w:cs="Times New Roman" w:hAnsi="Times New Roman" w:eastAsia="Times New Roman" w:ascii="Times New Roman"/>
          <w:spacing w:val="-5"/>
          <w:w w:val="109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spacing w:val="0"/>
          <w:w w:val="99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9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21"/>
      </w:pP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Article</w:t>
      </w:r>
      <w:r>
        <w:rPr>
          <w:rFonts w:cs="Times New Roman" w:hAnsi="Times New Roman" w:eastAsia="Times New Roman" w:ascii="Times New Roman"/>
          <w:spacing w:val="-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history: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9"/>
        <w:ind w:left="121" w:right="-50"/>
      </w:pP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Rece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ed</w:t>
      </w:r>
      <w:r>
        <w:rPr>
          <w:rFonts w:cs="Times New Roman" w:hAnsi="Times New Roman" w:eastAsia="Times New Roman" w:ascii="Times New Roman"/>
          <w:spacing w:val="-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October</w:t>
      </w:r>
      <w:r>
        <w:rPr>
          <w:rFonts w:cs="Times New Roman" w:hAnsi="Times New Roman" w:eastAsia="Times New Roman" w:ascii="Times New Roman"/>
          <w:spacing w:val="-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27,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2018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9"/>
        <w:ind w:left="121"/>
      </w:pP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vised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9" w:lineRule="exact" w:line="160"/>
        <w:ind w:left="121"/>
      </w:pPr>
      <w:r>
        <w:rPr>
          <w:rFonts w:cs="Times New Roman" w:hAnsi="Times New Roman" w:eastAsia="Times New Roman" w:ascii="Times New Roman"/>
          <w:spacing w:val="0"/>
          <w:w w:val="100"/>
          <w:position w:val="-5"/>
          <w:sz w:val="20"/>
          <w:szCs w:val="20"/>
        </w:rPr>
        <w:t>Accepted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18"/>
          <w:szCs w:val="18"/>
        </w:rPr>
        <w:jc w:val="both"/>
        <w:spacing w:before="39"/>
        <w:ind w:right="5259"/>
      </w:pPr>
      <w:r>
        <w:br w:type="column"/>
      </w:r>
      <w:r>
        <w:rPr>
          <w:rFonts w:cs="Times New Roman" w:hAnsi="Times New Roman" w:eastAsia="Times New Roman" w:ascii="Times New Roman"/>
          <w:w w:val="102"/>
          <w:sz w:val="18"/>
          <w:szCs w:val="18"/>
        </w:rPr>
        <w:t>ABSTR</w:t>
      </w:r>
      <w:r>
        <w:rPr>
          <w:rFonts w:cs="Times New Roman" w:hAnsi="Times New Roman" w:eastAsia="Times New Roman" w:ascii="Times New Roman"/>
          <w:spacing w:val="-10"/>
          <w:w w:val="102"/>
          <w:sz w:val="18"/>
          <w:szCs w:val="18"/>
        </w:rPr>
        <w:t>A</w:t>
      </w:r>
      <w:r>
        <w:rPr>
          <w:rFonts w:cs="Times New Roman" w:hAnsi="Times New Roman" w:eastAsia="Times New Roman" w:ascii="Times New Roman"/>
          <w:spacing w:val="0"/>
          <w:w w:val="108"/>
          <w:sz w:val="18"/>
          <w:szCs w:val="18"/>
        </w:rPr>
        <w:t>CT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</w:r>
    </w:p>
    <w:p>
      <w:pPr>
        <w:rPr>
          <w:sz w:val="10"/>
          <w:szCs w:val="10"/>
        </w:rPr>
        <w:jc w:val="left"/>
        <w:spacing w:before="6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18"/>
          <w:szCs w:val="18"/>
        </w:rPr>
        <w:jc w:val="both"/>
        <w:spacing w:lineRule="auto" w:line="254"/>
        <w:ind w:right="71"/>
        <w:sectPr>
          <w:type w:val="continuous"/>
          <w:pgSz w:w="11920" w:h="16840"/>
          <w:pgMar w:top="1680" w:bottom="280" w:left="1580" w:right="1240"/>
          <w:cols w:num="2" w:equalWidth="off">
            <w:col w:w="2294" w:space="539"/>
            <w:col w:w="6267"/>
          </w:cols>
        </w:sectPr>
      </w:pPr>
      <w:r>
        <w:pict>
          <v:group style="position:absolute;margin-left:220.631pt;margin-top:-2.39466pt;width:307.558pt;height:0pt;mso-position-horizontal-relative:page;mso-position-vertical-relative:paragraph;z-index:-288" coordorigin="4413,-48" coordsize="6151,0">
            <v:shape style="position:absolute;left:4413;top:-48;width:6151;height:0" coordorigin="4413,-48" coordsize="6151,0" path="m4413,-48l10564,-48e" filled="f" stroked="t" strokeweight="0.398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A</w:t>
      </w:r>
      <w:r>
        <w:rPr>
          <w:rFonts w:cs="Times New Roman" w:hAnsi="Times New Roman" w:eastAsia="Times New Roman" w:ascii="Times New Roman"/>
          <w:spacing w:val="-7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well-prepared</w:t>
      </w:r>
      <w:r>
        <w:rPr>
          <w:rFonts w:cs="Times New Roman" w:hAnsi="Times New Roman" w:eastAsia="Times New Roman" w:ascii="Times New Roman"/>
          <w:spacing w:val="-1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abstract</w:t>
      </w:r>
      <w:r>
        <w:rPr>
          <w:rFonts w:cs="Times New Roman" w:hAnsi="Times New Roman" w:eastAsia="Times New Roman" w:ascii="Times New Roman"/>
          <w:spacing w:val="-12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enables</w:t>
      </w:r>
      <w:r>
        <w:rPr>
          <w:rFonts w:cs="Times New Roman" w:hAnsi="Times New Roman" w:eastAsia="Times New Roman" w:ascii="Times New Roman"/>
          <w:spacing w:val="-1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the</w:t>
      </w:r>
      <w:r>
        <w:rPr>
          <w:rFonts w:cs="Times New Roman" w:hAnsi="Times New Roman" w:eastAsia="Times New Roman" w:ascii="Times New Roman"/>
          <w:spacing w:val="-8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reader</w:t>
      </w:r>
      <w:r>
        <w:rPr>
          <w:rFonts w:cs="Times New Roman" w:hAnsi="Times New Roman" w:eastAsia="Times New Roman" w:ascii="Times New Roman"/>
          <w:spacing w:val="-9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to</w:t>
      </w:r>
      <w:r>
        <w:rPr>
          <w:rFonts w:cs="Times New Roman" w:hAnsi="Times New Roman" w:eastAsia="Times New Roman" w:ascii="Times New Roman"/>
          <w:spacing w:val="-7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identify</w:t>
      </w:r>
      <w:r>
        <w:rPr>
          <w:rFonts w:cs="Times New Roman" w:hAnsi="Times New Roman" w:eastAsia="Times New Roman" w:ascii="Times New Roman"/>
          <w:spacing w:val="-11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the</w:t>
      </w:r>
      <w:r>
        <w:rPr>
          <w:rFonts w:cs="Times New Roman" w:hAnsi="Times New Roman" w:eastAsia="Times New Roman" w:ascii="Times New Roman"/>
          <w:spacing w:val="-8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basic</w:t>
      </w:r>
      <w:r>
        <w:rPr>
          <w:rFonts w:cs="Times New Roman" w:hAnsi="Times New Roman" w:eastAsia="Times New Roman" w:ascii="Times New Roman"/>
          <w:spacing w:val="-9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content</w:t>
      </w:r>
      <w:r>
        <w:rPr>
          <w:rFonts w:cs="Times New Roman" w:hAnsi="Times New Roman" w:eastAsia="Times New Roman" w:ascii="Times New Roman"/>
          <w:spacing w:val="-11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of</w:t>
      </w:r>
      <w:r>
        <w:rPr>
          <w:rFonts w:cs="Times New Roman" w:hAnsi="Times New Roman" w:eastAsia="Times New Roman" w:ascii="Times New Roman"/>
          <w:spacing w:val="-6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a</w:t>
      </w:r>
      <w:r>
        <w:rPr>
          <w:rFonts w:cs="Times New Roman" w:hAnsi="Times New Roman" w:eastAsia="Times New Roman" w:ascii="Times New Roman"/>
          <w:spacing w:val="-7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document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quickly</w:t>
      </w:r>
      <w:r>
        <w:rPr>
          <w:rFonts w:cs="Times New Roman" w:hAnsi="Times New Roman" w:eastAsia="Times New Roman" w:ascii="Times New Roman"/>
          <w:spacing w:val="-4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and</w:t>
      </w:r>
      <w:r>
        <w:rPr>
          <w:rFonts w:cs="Times New Roman" w:hAnsi="Times New Roman" w:eastAsia="Times New Roman" w:ascii="Times New Roman"/>
          <w:spacing w:val="-2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accuratel</w:t>
      </w:r>
      <w:r>
        <w:rPr>
          <w:rFonts w:cs="Times New Roman" w:hAnsi="Times New Roman" w:eastAsia="Times New Roman" w:ascii="Times New Roman"/>
          <w:spacing w:val="-12"/>
          <w:w w:val="100"/>
          <w:sz w:val="18"/>
          <w:szCs w:val="18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,</w:t>
      </w:r>
      <w:r>
        <w:rPr>
          <w:rFonts w:cs="Times New Roman" w:hAnsi="Times New Roman" w:eastAsia="Times New Roman" w:ascii="Times New Roman"/>
          <w:spacing w:val="-6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determine</w:t>
      </w:r>
      <w:r>
        <w:rPr>
          <w:rFonts w:cs="Times New Roman" w:hAnsi="Times New Roman" w:eastAsia="Times New Roman" w:ascii="Times New Roman"/>
          <w:spacing w:val="-6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its</w:t>
      </w:r>
      <w:r>
        <w:rPr>
          <w:rFonts w:cs="Times New Roman" w:hAnsi="Times New Roman" w:eastAsia="Times New Roman" w:ascii="Times New Roman"/>
          <w:spacing w:val="-1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rel</w:t>
      </w:r>
      <w:r>
        <w:rPr>
          <w:rFonts w:cs="Times New Roman" w:hAnsi="Times New Roman" w:eastAsia="Times New Roman" w:ascii="Times New Roman"/>
          <w:spacing w:val="-4"/>
          <w:w w:val="10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18"/>
          <w:szCs w:val="18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ance</w:t>
      </w:r>
      <w:r>
        <w:rPr>
          <w:rFonts w:cs="Times New Roman" w:hAnsi="Times New Roman" w:eastAsia="Times New Roman" w:ascii="Times New Roman"/>
          <w:spacing w:val="-6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their</w:t>
      </w:r>
      <w:r>
        <w:rPr>
          <w:rFonts w:cs="Times New Roman" w:hAnsi="Times New Roman" w:eastAsia="Times New Roman" w:ascii="Times New Roman"/>
          <w:spacing w:val="-2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interests,</w:t>
      </w:r>
      <w:r>
        <w:rPr>
          <w:rFonts w:cs="Times New Roman" w:hAnsi="Times New Roman" w:eastAsia="Times New Roman" w:ascii="Times New Roman"/>
          <w:spacing w:val="-4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and</w:t>
      </w:r>
      <w:r>
        <w:rPr>
          <w:rFonts w:cs="Times New Roman" w:hAnsi="Times New Roman" w:eastAsia="Times New Roman" w:ascii="Times New Roman"/>
          <w:spacing w:val="-2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thus</w:t>
      </w:r>
      <w:r>
        <w:rPr>
          <w:rFonts w:cs="Times New Roman" w:hAnsi="Times New Roman" w:eastAsia="Times New Roman" w:ascii="Times New Roman"/>
          <w:spacing w:val="-2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decide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whether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to</w:t>
      </w:r>
      <w:r>
        <w:rPr>
          <w:rFonts w:cs="Times New Roman" w:hAnsi="Times New Roman" w:eastAsia="Times New Roman" w:ascii="Times New Roman"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read</w:t>
      </w:r>
      <w:r>
        <w:rPr>
          <w:rFonts w:cs="Times New Roman" w:hAnsi="Times New Roman" w:eastAsia="Times New Roman" w:ascii="Times New Roman"/>
          <w:spacing w:val="3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the</w:t>
      </w:r>
      <w:r>
        <w:rPr>
          <w:rFonts w:cs="Times New Roman" w:hAnsi="Times New Roman" w:eastAsia="Times New Roman" w:ascii="Times New Roman"/>
          <w:spacing w:val="4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document</w:t>
      </w:r>
      <w:r>
        <w:rPr>
          <w:rFonts w:cs="Times New Roman" w:hAnsi="Times New Roman" w:eastAsia="Times New Roman" w:ascii="Times New Roman"/>
          <w:spacing w:val="-1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in</w:t>
      </w:r>
      <w:r>
        <w:rPr>
          <w:rFonts w:cs="Times New Roman" w:hAnsi="Times New Roman" w:eastAsia="Times New Roman" w:ascii="Times New Roman"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its</w:t>
      </w:r>
      <w:r>
        <w:rPr>
          <w:rFonts w:cs="Times New Roman" w:hAnsi="Times New Roman" w:eastAsia="Times New Roman" w:ascii="Times New Roman"/>
          <w:spacing w:val="4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entiret</w:t>
      </w:r>
      <w:r>
        <w:rPr>
          <w:rFonts w:cs="Times New Roman" w:hAnsi="Times New Roman" w:eastAsia="Times New Roman" w:ascii="Times New Roman"/>
          <w:spacing w:val="-12"/>
          <w:w w:val="100"/>
          <w:sz w:val="18"/>
          <w:szCs w:val="18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.</w:t>
      </w:r>
      <w:r>
        <w:rPr>
          <w:rFonts w:cs="Times New Roman" w:hAnsi="Times New Roman" w:eastAsia="Times New Roman" w:ascii="Times New Roman"/>
          <w:spacing w:val="23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The</w:t>
      </w:r>
      <w:r>
        <w:rPr>
          <w:rFonts w:cs="Times New Roman" w:hAnsi="Times New Roman" w:eastAsia="Times New Roman" w:ascii="Times New Roman"/>
          <w:spacing w:val="3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Abstract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should</w:t>
      </w:r>
      <w:r>
        <w:rPr>
          <w:rFonts w:cs="Times New Roman" w:hAnsi="Times New Roman" w:eastAsia="Times New Roman" w:ascii="Times New Roman"/>
          <w:spacing w:val="1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be</w:t>
      </w:r>
      <w:r>
        <w:rPr>
          <w:rFonts w:cs="Times New Roman" w:hAnsi="Times New Roman" w:eastAsia="Times New Roman" w:ascii="Times New Roman"/>
          <w:spacing w:val="4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informat</w:t>
      </w:r>
      <w:r>
        <w:rPr>
          <w:rFonts w:cs="Times New Roman" w:hAnsi="Times New Roman" w:eastAsia="Times New Roman" w:ascii="Times New Roman"/>
          <w:spacing w:val="-4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18"/>
          <w:szCs w:val="18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and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completely</w:t>
      </w:r>
      <w:r>
        <w:rPr>
          <w:rFonts w:cs="Times New Roman" w:hAnsi="Times New Roman" w:eastAsia="Times New Roman" w:ascii="Times New Roman"/>
          <w:spacing w:val="7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self-</w:t>
      </w:r>
      <w:r>
        <w:rPr>
          <w:rFonts w:cs="Times New Roman" w:hAnsi="Times New Roman" w:eastAsia="Times New Roman" w:ascii="Times New Roman"/>
          <w:spacing w:val="-3"/>
          <w:w w:val="10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xplanator</w:t>
      </w:r>
      <w:r>
        <w:rPr>
          <w:rFonts w:cs="Times New Roman" w:hAnsi="Times New Roman" w:eastAsia="Times New Roman" w:ascii="Times New Roman"/>
          <w:spacing w:val="-12"/>
          <w:w w:val="100"/>
          <w:sz w:val="18"/>
          <w:szCs w:val="18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,</w:t>
      </w:r>
      <w:r>
        <w:rPr>
          <w:rFonts w:cs="Times New Roman" w:hAnsi="Times New Roman" w:eastAsia="Times New Roman" w:ascii="Times New Roman"/>
          <w:spacing w:val="7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pr</w:t>
      </w:r>
      <w:r>
        <w:rPr>
          <w:rFonts w:cs="Times New Roman" w:hAnsi="Times New Roman" w:eastAsia="Times New Roman" w:ascii="Times New Roman"/>
          <w:spacing w:val="-3"/>
          <w:w w:val="100"/>
          <w:sz w:val="18"/>
          <w:szCs w:val="18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vide</w:t>
      </w:r>
      <w:r>
        <w:rPr>
          <w:rFonts w:cs="Times New Roman" w:hAnsi="Times New Roman" w:eastAsia="Times New Roman" w:ascii="Times New Roman"/>
          <w:spacing w:val="9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a</w:t>
      </w:r>
      <w:r>
        <w:rPr>
          <w:rFonts w:cs="Times New Roman" w:hAnsi="Times New Roman" w:eastAsia="Times New Roman" w:ascii="Times New Roman"/>
          <w:spacing w:val="14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clear</w:t>
      </w:r>
      <w:r>
        <w:rPr>
          <w:rFonts w:cs="Times New Roman" w:hAnsi="Times New Roman" w:eastAsia="Times New Roman" w:ascii="Times New Roman"/>
          <w:spacing w:val="12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statement</w:t>
      </w:r>
      <w:r>
        <w:rPr>
          <w:rFonts w:cs="Times New Roman" w:hAnsi="Times New Roman" w:eastAsia="Times New Roman" w:ascii="Times New Roman"/>
          <w:spacing w:val="8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of</w:t>
      </w:r>
      <w:r>
        <w:rPr>
          <w:rFonts w:cs="Times New Roman" w:hAnsi="Times New Roman" w:eastAsia="Times New Roman" w:ascii="Times New Roman"/>
          <w:spacing w:val="13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the</w:t>
      </w:r>
      <w:r>
        <w:rPr>
          <w:rFonts w:cs="Times New Roman" w:hAnsi="Times New Roman" w:eastAsia="Times New Roman" w:ascii="Times New Roman"/>
          <w:spacing w:val="13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problem,</w:t>
      </w:r>
      <w:r>
        <w:rPr>
          <w:rFonts w:cs="Times New Roman" w:hAnsi="Times New Roman" w:eastAsia="Times New Roman" w:ascii="Times New Roman"/>
          <w:spacing w:val="13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the</w:t>
      </w:r>
      <w:r>
        <w:rPr>
          <w:rFonts w:cs="Times New Roman" w:hAnsi="Times New Roman" w:eastAsia="Times New Roman" w:ascii="Times New Roman"/>
          <w:spacing w:val="13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proposed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18"/>
          <w:szCs w:val="18"/>
        </w:rPr>
        <w:jc w:val="left"/>
        <w:spacing w:lineRule="exact" w:line="160"/>
        <w:ind w:left="121"/>
        <w:sectPr>
          <w:type w:val="continuous"/>
          <w:pgSz w:w="11920" w:h="16840"/>
          <w:pgMar w:top="1680" w:bottom="280" w:left="1580" w:right="1240"/>
        </w:sectPr>
      </w:pPr>
      <w:r>
        <w:rPr>
          <w:rFonts w:cs="Times New Roman" w:hAnsi="Times New Roman" w:eastAsia="Times New Roman" w:ascii="Times New Roman"/>
          <w:w w:val="99"/>
          <w:sz w:val="18"/>
          <w:szCs w:val="18"/>
        </w:rPr>
      </w:r>
      <w:r>
        <w:rPr>
          <w:rFonts w:cs="Times New Roman" w:hAnsi="Times New Roman" w:eastAsia="Times New Roman" w:ascii="Times New Roman"/>
          <w:w w:val="99"/>
          <w:sz w:val="18"/>
          <w:szCs w:val="18"/>
          <w:u w:val="single" w:color="000000"/>
        </w:rPr>
        <w:t> </w:t>
      </w:r>
      <w:r>
        <w:rPr>
          <w:rFonts w:cs="Times New Roman" w:hAnsi="Times New Roman" w:eastAsia="Times New Roman" w:ascii="Times New Roman"/>
          <w:w w:val="100"/>
          <w:sz w:val="18"/>
          <w:szCs w:val="18"/>
          <w:u w:val="single" w:color="000000"/>
        </w:rPr>
        <w:t>                                                    </w:t>
      </w:r>
      <w:r>
        <w:rPr>
          <w:rFonts w:cs="Times New Roman" w:hAnsi="Times New Roman" w:eastAsia="Times New Roman" w:ascii="Times New Roman"/>
          <w:spacing w:val="-13"/>
          <w:w w:val="100"/>
          <w:sz w:val="18"/>
          <w:szCs w:val="18"/>
          <w:u w:val="single" w:color="000000"/>
        </w:rPr>
        <w:t> </w:t>
      </w:r>
      <w:r>
        <w:rPr>
          <w:rFonts w:cs="Times New Roman" w:hAnsi="Times New Roman" w:eastAsia="Times New Roman" w:ascii="Times New Roman"/>
          <w:spacing w:val="-13"/>
          <w:w w:val="100"/>
          <w:sz w:val="18"/>
          <w:szCs w:val="18"/>
          <w:u w:val="single" w:color="000000"/>
        </w:rPr>
      </w:r>
      <w:r>
        <w:rPr>
          <w:rFonts w:cs="Times New Roman" w:hAnsi="Times New Roman" w:eastAsia="Times New Roman" w:ascii="Times New Roman"/>
          <w:spacing w:val="-13"/>
          <w:w w:val="100"/>
          <w:sz w:val="18"/>
          <w:szCs w:val="18"/>
        </w:rPr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      </w:t>
      </w:r>
      <w:r>
        <w:rPr>
          <w:rFonts w:cs="Times New Roman" w:hAnsi="Times New Roman" w:eastAsia="Times New Roman" w:ascii="Times New Roman"/>
          <w:spacing w:val="-2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approach</w:t>
      </w:r>
      <w:r>
        <w:rPr>
          <w:rFonts w:cs="Times New Roman" w:hAnsi="Times New Roman" w:eastAsia="Times New Roman" w:ascii="Times New Roman"/>
          <w:spacing w:val="18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or</w:t>
      </w:r>
      <w:r>
        <w:rPr>
          <w:rFonts w:cs="Times New Roman" w:hAnsi="Times New Roman" w:eastAsia="Times New Roman" w:ascii="Times New Roman"/>
          <w:spacing w:val="23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solution,</w:t>
      </w:r>
      <w:r>
        <w:rPr>
          <w:rFonts w:cs="Times New Roman" w:hAnsi="Times New Roman" w:eastAsia="Times New Roman" w:ascii="Times New Roman"/>
          <w:spacing w:val="2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and</w:t>
      </w:r>
      <w:r>
        <w:rPr>
          <w:rFonts w:cs="Times New Roman" w:hAnsi="Times New Roman" w:eastAsia="Times New Roman" w:ascii="Times New Roman"/>
          <w:spacing w:val="22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point</w:t>
      </w:r>
      <w:r>
        <w:rPr>
          <w:rFonts w:cs="Times New Roman" w:hAnsi="Times New Roman" w:eastAsia="Times New Roman" w:ascii="Times New Roman"/>
          <w:spacing w:val="21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out</w:t>
      </w:r>
      <w:r>
        <w:rPr>
          <w:rFonts w:cs="Times New Roman" w:hAnsi="Times New Roman" w:eastAsia="Times New Roman" w:ascii="Times New Roman"/>
          <w:spacing w:val="23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major</w:t>
      </w:r>
      <w:r>
        <w:rPr>
          <w:rFonts w:cs="Times New Roman" w:hAnsi="Times New Roman" w:eastAsia="Times New Roman" w:ascii="Times New Roman"/>
          <w:spacing w:val="21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findings</w:t>
      </w:r>
      <w:r>
        <w:rPr>
          <w:rFonts w:cs="Times New Roman" w:hAnsi="Times New Roman" w:eastAsia="Times New Roman" w:ascii="Times New Roman"/>
          <w:spacing w:val="13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and</w:t>
      </w:r>
      <w:r>
        <w:rPr>
          <w:rFonts w:cs="Times New Roman" w:hAnsi="Times New Roman" w:eastAsia="Times New Roman" w:ascii="Times New Roman"/>
          <w:spacing w:val="22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conclusions.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31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The</w:t>
      </w:r>
      <w:r>
        <w:rPr>
          <w:rFonts w:cs="Times New Roman" w:hAnsi="Times New Roman" w:eastAsia="Times New Roman" w:ascii="Times New Roman"/>
          <w:spacing w:val="22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Abstract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40" w:lineRule="auto" w:line="249"/>
        <w:ind w:left="121" w:right="565"/>
      </w:pPr>
      <w:r>
        <w:pict>
          <v:group style="position:absolute;margin-left:85.039pt;margin-top:107.245pt;width:120.824pt;height:0pt;mso-position-horizontal-relative:page;mso-position-vertical-relative:paragraph;z-index:-287" coordorigin="1701,2145" coordsize="2416,0">
            <v:shape style="position:absolute;left:1701;top:2145;width:2416;height:0" coordorigin="1701,2145" coordsize="2416,0" path="m1701,2145l4117,2145e" filled="f" stroked="t" strokeweight="0.498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ey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ord:</w:t>
      </w:r>
      <w:r>
        <w:rPr>
          <w:rFonts w:cs="Times New Roman" w:hAnsi="Times New Roman" w:eastAsia="Times New Roman" w:ascii="Times New Roman"/>
          <w:spacing w:val="-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First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k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y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ord</w:t>
      </w:r>
      <w:r>
        <w:rPr>
          <w:rFonts w:cs="Times New Roman" w:hAnsi="Times New Roman" w:eastAsia="Times New Roman" w:ascii="Times New Roman"/>
          <w:spacing w:val="-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Second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k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y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ord</w:t>
      </w:r>
      <w:r>
        <w:rPr>
          <w:rFonts w:cs="Times New Roman" w:hAnsi="Times New Roman" w:eastAsia="Times New Roman" w:ascii="Times New Roman"/>
          <w:spacing w:val="-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Third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k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y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ord</w:t>
      </w:r>
      <w:r>
        <w:rPr>
          <w:rFonts w:cs="Times New Roman" w:hAnsi="Times New Roman" w:eastAsia="Times New Roman" w:ascii="Times New Roman"/>
          <w:spacing w:val="-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ourth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k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y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ord</w:t>
      </w:r>
      <w:r>
        <w:rPr>
          <w:rFonts w:cs="Times New Roman" w:hAnsi="Times New Roman" w:eastAsia="Times New Roman" w:ascii="Times New Roman"/>
          <w:spacing w:val="-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Fifth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k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y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ord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2"/>
          <w:szCs w:val="12"/>
        </w:rPr>
        <w:jc w:val="left"/>
        <w:spacing w:before="8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21" w:right="-54"/>
      </w:pP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Corresponding</w:t>
      </w:r>
      <w:r>
        <w:rPr>
          <w:rFonts w:cs="Times New Roman" w:hAnsi="Times New Roman" w:eastAsia="Times New Roman" w:ascii="Times New Roman"/>
          <w:spacing w:val="3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6"/>
          <w:w w:val="92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0"/>
          <w:w w:val="109"/>
          <w:sz w:val="20"/>
          <w:szCs w:val="20"/>
        </w:rPr>
        <w:t>uthor: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9" w:lineRule="auto" w:line="249"/>
        <w:ind w:left="121" w:right="1066"/>
      </w:pPr>
      <w:r>
        <w:pict>
          <v:group style="position:absolute;margin-left:84.84pt;margin-top:63.6989pt;width:439.768pt;height:1.793pt;mso-position-horizontal-relative:page;mso-position-vertical-relative:paragraph;z-index:-285" coordorigin="1697,1274" coordsize="8795,36">
            <v:shape style="position:absolute;left:1701;top:1278;width:8787;height:0" coordorigin="1701,1278" coordsize="8787,0" path="m1701,1278l10488,1278e" filled="f" stroked="t" strokeweight="0.398pt" strokecolor="#000000">
              <v:path arrowok="t"/>
            </v:shape>
            <v:shape style="position:absolute;left:1701;top:1306;width:8787;height:0" coordorigin="1701,1306" coordsize="8787,0" path="m1701,1306l10488,1306e" filled="f" stroked="t" strokeweight="0.398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Name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filiation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Address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Phone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Email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18"/>
          <w:szCs w:val="18"/>
        </w:rPr>
        <w:jc w:val="both"/>
        <w:spacing w:before="12" w:lineRule="auto" w:line="254"/>
        <w:ind w:right="71"/>
      </w:pPr>
      <w:r>
        <w:br w:type="column"/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should</w:t>
      </w:r>
      <w:r>
        <w:rPr>
          <w:rFonts w:cs="Times New Roman" w:hAnsi="Times New Roman" w:eastAsia="Times New Roman" w:ascii="Times New Roman"/>
          <w:spacing w:val="1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be</w:t>
      </w:r>
      <w:r>
        <w:rPr>
          <w:rFonts w:cs="Times New Roman" w:hAnsi="Times New Roman" w:eastAsia="Times New Roman" w:ascii="Times New Roman"/>
          <w:spacing w:val="4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100</w:t>
      </w:r>
      <w:r>
        <w:rPr>
          <w:rFonts w:cs="Times New Roman" w:hAnsi="Times New Roman" w:eastAsia="Times New Roman" w:ascii="Times New Roman"/>
          <w:spacing w:val="3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to</w:t>
      </w:r>
      <w:r>
        <w:rPr>
          <w:rFonts w:cs="Times New Roman" w:hAnsi="Times New Roman" w:eastAsia="Times New Roman" w:ascii="Times New Roman"/>
          <w:spacing w:val="4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200</w:t>
      </w:r>
      <w:r>
        <w:rPr>
          <w:rFonts w:cs="Times New Roman" w:hAnsi="Times New Roman" w:eastAsia="Times New Roman" w:ascii="Times New Roman"/>
          <w:spacing w:val="3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18"/>
          <w:szCs w:val="18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ords</w:t>
      </w:r>
      <w:r>
        <w:rPr>
          <w:rFonts w:cs="Times New Roman" w:hAnsi="Times New Roman" w:eastAsia="Times New Roman" w:ascii="Times New Roman"/>
          <w:spacing w:val="1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in</w:t>
      </w:r>
      <w:r>
        <w:rPr>
          <w:rFonts w:cs="Times New Roman" w:hAnsi="Times New Roman" w:eastAsia="Times New Roman" w:ascii="Times New Roman"/>
          <w:spacing w:val="4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length.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18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The</w:t>
      </w:r>
      <w:r>
        <w:rPr>
          <w:rFonts w:cs="Times New Roman" w:hAnsi="Times New Roman" w:eastAsia="Times New Roman" w:ascii="Times New Roman"/>
          <w:spacing w:val="3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abstract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should</w:t>
      </w:r>
      <w:r>
        <w:rPr>
          <w:rFonts w:cs="Times New Roman" w:hAnsi="Times New Roman" w:eastAsia="Times New Roman" w:ascii="Times New Roman"/>
          <w:spacing w:val="1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be</w:t>
      </w:r>
      <w:r>
        <w:rPr>
          <w:rFonts w:cs="Times New Roman" w:hAnsi="Times New Roman" w:eastAsia="Times New Roman" w:ascii="Times New Roman"/>
          <w:spacing w:val="4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written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in</w:t>
      </w:r>
      <w:r>
        <w:rPr>
          <w:rFonts w:cs="Times New Roman" w:hAnsi="Times New Roman" w:eastAsia="Times New Roman" w:ascii="Times New Roman"/>
          <w:spacing w:val="4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the</w:t>
      </w:r>
      <w:r>
        <w:rPr>
          <w:rFonts w:cs="Times New Roman" w:hAnsi="Times New Roman" w:eastAsia="Times New Roman" w:ascii="Times New Roman"/>
          <w:spacing w:val="3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past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tense.</w:t>
      </w:r>
      <w:r>
        <w:rPr>
          <w:rFonts w:cs="Times New Roman" w:hAnsi="Times New Roman" w:eastAsia="Times New Roman" w:ascii="Times New Roman"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Standard</w:t>
      </w:r>
      <w:r>
        <w:rPr>
          <w:rFonts w:cs="Times New Roman" w:hAnsi="Times New Roman" w:eastAsia="Times New Roman" w:ascii="Times New Roman"/>
          <w:spacing w:val="-12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nomenclature</w:t>
      </w:r>
      <w:r>
        <w:rPr>
          <w:rFonts w:cs="Times New Roman" w:hAnsi="Times New Roman" w:eastAsia="Times New Roman" w:ascii="Times New Roman"/>
          <w:spacing w:val="-16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should</w:t>
      </w:r>
      <w:r>
        <w:rPr>
          <w:rFonts w:cs="Times New Roman" w:hAnsi="Times New Roman" w:eastAsia="Times New Roman" w:ascii="Times New Roman"/>
          <w:spacing w:val="-11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be</w:t>
      </w:r>
      <w:r>
        <w:rPr>
          <w:rFonts w:cs="Times New Roman" w:hAnsi="Times New Roman" w:eastAsia="Times New Roman" w:ascii="Times New Roman"/>
          <w:spacing w:val="-8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used</w:t>
      </w:r>
      <w:r>
        <w:rPr>
          <w:rFonts w:cs="Times New Roman" w:hAnsi="Times New Roman" w:eastAsia="Times New Roman" w:ascii="Times New Roman"/>
          <w:spacing w:val="-9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and</w:t>
      </w:r>
      <w:r>
        <w:rPr>
          <w:rFonts w:cs="Times New Roman" w:hAnsi="Times New Roman" w:eastAsia="Times New Roman" w:ascii="Times New Roman"/>
          <w:spacing w:val="-9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abbr</w:t>
      </w:r>
      <w:r>
        <w:rPr>
          <w:rFonts w:cs="Times New Roman" w:hAnsi="Times New Roman" w:eastAsia="Times New Roman" w:ascii="Times New Roman"/>
          <w:spacing w:val="-4"/>
          <w:w w:val="10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viations</w:t>
      </w:r>
      <w:r>
        <w:rPr>
          <w:rFonts w:cs="Times New Roman" w:hAnsi="Times New Roman" w:eastAsia="Times New Roman" w:ascii="Times New Roman"/>
          <w:spacing w:val="-16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should</w:t>
      </w:r>
      <w:r>
        <w:rPr>
          <w:rFonts w:cs="Times New Roman" w:hAnsi="Times New Roman" w:eastAsia="Times New Roman" w:ascii="Times New Roman"/>
          <w:spacing w:val="-11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be</w:t>
      </w:r>
      <w:r>
        <w:rPr>
          <w:rFonts w:cs="Times New Roman" w:hAnsi="Times New Roman" w:eastAsia="Times New Roman" w:ascii="Times New Roman"/>
          <w:spacing w:val="-8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18"/>
          <w:szCs w:val="18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18"/>
          <w:szCs w:val="18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oided.</w:t>
      </w:r>
      <w:r>
        <w:rPr>
          <w:rFonts w:cs="Times New Roman" w:hAnsi="Times New Roman" w:eastAsia="Times New Roman" w:ascii="Times New Roman"/>
          <w:spacing w:val="2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literature</w:t>
      </w:r>
      <w:r>
        <w:rPr>
          <w:rFonts w:cs="Times New Roman" w:hAnsi="Times New Roman" w:eastAsia="Times New Roman" w:ascii="Times New Roman"/>
          <w:spacing w:val="-7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should</w:t>
      </w:r>
      <w:r>
        <w:rPr>
          <w:rFonts w:cs="Times New Roman" w:hAnsi="Times New Roman" w:eastAsia="Times New Roman" w:ascii="Times New Roman"/>
          <w:spacing w:val="-6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be</w:t>
      </w:r>
      <w:r>
        <w:rPr>
          <w:rFonts w:cs="Times New Roman" w:hAnsi="Times New Roman" w:eastAsia="Times New Roman" w:ascii="Times New Roman"/>
          <w:spacing w:val="-3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cited.</w:t>
      </w:r>
      <w:r>
        <w:rPr>
          <w:rFonts w:cs="Times New Roman" w:hAnsi="Times New Roman" w:eastAsia="Times New Roman" w:ascii="Times New Roman"/>
          <w:spacing w:val="6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The</w:t>
      </w:r>
      <w:r>
        <w:rPr>
          <w:rFonts w:cs="Times New Roman" w:hAnsi="Times New Roman" w:eastAsia="Times New Roman" w:ascii="Times New Roman"/>
          <w:spacing w:val="-4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18"/>
          <w:szCs w:val="18"/>
        </w:rPr>
        <w:t>k</w:t>
      </w:r>
      <w:r>
        <w:rPr>
          <w:rFonts w:cs="Times New Roman" w:hAnsi="Times New Roman" w:eastAsia="Times New Roman" w:ascii="Times New Roman"/>
          <w:spacing w:val="-3"/>
          <w:w w:val="10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y</w:t>
      </w:r>
      <w:r>
        <w:rPr>
          <w:rFonts w:cs="Times New Roman" w:hAnsi="Times New Roman" w:eastAsia="Times New Roman" w:ascii="Times New Roman"/>
          <w:spacing w:val="-2"/>
          <w:w w:val="100"/>
          <w:sz w:val="18"/>
          <w:szCs w:val="18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ord</w:t>
      </w:r>
      <w:r>
        <w:rPr>
          <w:rFonts w:cs="Times New Roman" w:hAnsi="Times New Roman" w:eastAsia="Times New Roman" w:ascii="Times New Roman"/>
          <w:spacing w:val="-7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list</w:t>
      </w:r>
      <w:r>
        <w:rPr>
          <w:rFonts w:cs="Times New Roman" w:hAnsi="Times New Roman" w:eastAsia="Times New Roman" w:ascii="Times New Roman"/>
          <w:spacing w:val="-3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pr</w:t>
      </w:r>
      <w:r>
        <w:rPr>
          <w:rFonts w:cs="Times New Roman" w:hAnsi="Times New Roman" w:eastAsia="Times New Roman" w:ascii="Times New Roman"/>
          <w:spacing w:val="-3"/>
          <w:w w:val="100"/>
          <w:sz w:val="18"/>
          <w:szCs w:val="18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vides</w:t>
      </w:r>
      <w:r>
        <w:rPr>
          <w:rFonts w:cs="Times New Roman" w:hAnsi="Times New Roman" w:eastAsia="Times New Roman" w:ascii="Times New Roman"/>
          <w:spacing w:val="-7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the</w:t>
      </w:r>
      <w:r>
        <w:rPr>
          <w:rFonts w:cs="Times New Roman" w:hAnsi="Times New Roman" w:eastAsia="Times New Roman" w:ascii="Times New Roman"/>
          <w:spacing w:val="-3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opportunity</w:t>
      </w:r>
      <w:r>
        <w:rPr>
          <w:rFonts w:cs="Times New Roman" w:hAnsi="Times New Roman" w:eastAsia="Times New Roman" w:ascii="Times New Roman"/>
          <w:spacing w:val="-9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to</w:t>
      </w:r>
      <w:r>
        <w:rPr>
          <w:rFonts w:cs="Times New Roman" w:hAnsi="Times New Roman" w:eastAsia="Times New Roman" w:ascii="Times New Roman"/>
          <w:spacing w:val="-2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add</w:t>
      </w:r>
      <w:r>
        <w:rPr>
          <w:rFonts w:cs="Times New Roman" w:hAnsi="Times New Roman" w:eastAsia="Times New Roman" w:ascii="Times New Roman"/>
          <w:spacing w:val="-4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18"/>
          <w:szCs w:val="18"/>
        </w:rPr>
        <w:t>k</w:t>
      </w:r>
      <w:r>
        <w:rPr>
          <w:rFonts w:cs="Times New Roman" w:hAnsi="Times New Roman" w:eastAsia="Times New Roman" w:ascii="Times New Roman"/>
          <w:spacing w:val="-3"/>
          <w:w w:val="10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y</w:t>
      </w:r>
      <w:r>
        <w:rPr>
          <w:rFonts w:cs="Times New Roman" w:hAnsi="Times New Roman" w:eastAsia="Times New Roman" w:ascii="Times New Roman"/>
          <w:spacing w:val="-2"/>
          <w:w w:val="100"/>
          <w:sz w:val="18"/>
          <w:szCs w:val="18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ords,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used</w:t>
      </w:r>
      <w:r>
        <w:rPr>
          <w:rFonts w:cs="Times New Roman" w:hAnsi="Times New Roman" w:eastAsia="Times New Roman" w:ascii="Times New Roman"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by</w:t>
      </w:r>
      <w:r>
        <w:rPr>
          <w:rFonts w:cs="Times New Roman" w:hAnsi="Times New Roman" w:eastAsia="Times New Roman" w:ascii="Times New Roman"/>
          <w:spacing w:val="6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the</w:t>
      </w:r>
      <w:r>
        <w:rPr>
          <w:rFonts w:cs="Times New Roman" w:hAnsi="Times New Roman" w:eastAsia="Times New Roman" w:ascii="Times New Roman"/>
          <w:spacing w:val="6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ind</w:t>
      </w:r>
      <w:r>
        <w:rPr>
          <w:rFonts w:cs="Times New Roman" w:hAnsi="Times New Roman" w:eastAsia="Times New Roman" w:ascii="Times New Roman"/>
          <w:spacing w:val="-3"/>
          <w:w w:val="10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xing</w:t>
      </w:r>
      <w:r>
        <w:rPr>
          <w:rFonts w:cs="Times New Roman" w:hAnsi="Times New Roman" w:eastAsia="Times New Roman" w:ascii="Times New Roman"/>
          <w:spacing w:val="2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and</w:t>
      </w:r>
      <w:r>
        <w:rPr>
          <w:rFonts w:cs="Times New Roman" w:hAnsi="Times New Roman" w:eastAsia="Times New Roman" w:ascii="Times New Roman"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abstracting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services,</w:t>
      </w:r>
      <w:r>
        <w:rPr>
          <w:rFonts w:cs="Times New Roman" w:hAnsi="Times New Roman" w:eastAsia="Times New Roman" w:ascii="Times New Roman"/>
          <w:spacing w:val="4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in</w:t>
      </w:r>
      <w:r>
        <w:rPr>
          <w:rFonts w:cs="Times New Roman" w:hAnsi="Times New Roman" w:eastAsia="Times New Roman" w:ascii="Times New Roman"/>
          <w:spacing w:val="6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addition</w:t>
      </w:r>
      <w:r>
        <w:rPr>
          <w:rFonts w:cs="Times New Roman" w:hAnsi="Times New Roman" w:eastAsia="Times New Roman" w:ascii="Times New Roman"/>
          <w:spacing w:val="2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to</w:t>
      </w:r>
      <w:r>
        <w:rPr>
          <w:rFonts w:cs="Times New Roman" w:hAnsi="Times New Roman" w:eastAsia="Times New Roman" w:ascii="Times New Roman"/>
          <w:spacing w:val="6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those</w:t>
      </w:r>
      <w:r>
        <w:rPr>
          <w:rFonts w:cs="Times New Roman" w:hAnsi="Times New Roman" w:eastAsia="Times New Roman" w:ascii="Times New Roman"/>
          <w:spacing w:val="4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already</w:t>
      </w:r>
      <w:r>
        <w:rPr>
          <w:rFonts w:cs="Times New Roman" w:hAnsi="Times New Roman" w:eastAsia="Times New Roman" w:ascii="Times New Roman"/>
          <w:spacing w:val="3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present</w:t>
      </w:r>
      <w:r>
        <w:rPr>
          <w:rFonts w:cs="Times New Roman" w:hAnsi="Times New Roman" w:eastAsia="Times New Roman" w:ascii="Times New Roman"/>
          <w:spacing w:val="3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in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the</w:t>
      </w:r>
      <w:r>
        <w:rPr>
          <w:rFonts w:cs="Times New Roman" w:hAnsi="Times New Roman" w:eastAsia="Times New Roman" w:ascii="Times New Roman"/>
          <w:spacing w:val="-1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title.</w:t>
      </w:r>
      <w:r>
        <w:rPr>
          <w:rFonts w:cs="Times New Roman" w:hAnsi="Times New Roman" w:eastAsia="Times New Roman" w:ascii="Times New Roman"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Judicious</w:t>
      </w:r>
      <w:r>
        <w:rPr>
          <w:rFonts w:cs="Times New Roman" w:hAnsi="Times New Roman" w:eastAsia="Times New Roman" w:ascii="Times New Roman"/>
          <w:spacing w:val="-1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use</w:t>
      </w:r>
      <w:r>
        <w:rPr>
          <w:rFonts w:cs="Times New Roman" w:hAnsi="Times New Roman" w:eastAsia="Times New Roman" w:ascii="Times New Roman"/>
          <w:spacing w:val="-1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of</w:t>
      </w:r>
      <w:r>
        <w:rPr>
          <w:rFonts w:cs="Times New Roman" w:hAnsi="Times New Roman" w:eastAsia="Times New Roman" w:ascii="Times New Roman"/>
          <w:spacing w:val="-9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18"/>
          <w:szCs w:val="18"/>
        </w:rPr>
        <w:t>k</w:t>
      </w:r>
      <w:r>
        <w:rPr>
          <w:rFonts w:cs="Times New Roman" w:hAnsi="Times New Roman" w:eastAsia="Times New Roman" w:ascii="Times New Roman"/>
          <w:spacing w:val="-3"/>
          <w:w w:val="10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y</w:t>
      </w:r>
      <w:r>
        <w:rPr>
          <w:rFonts w:cs="Times New Roman" w:hAnsi="Times New Roman" w:eastAsia="Times New Roman" w:ascii="Times New Roman"/>
          <w:spacing w:val="-2"/>
          <w:w w:val="100"/>
          <w:sz w:val="18"/>
          <w:szCs w:val="18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ords</w:t>
      </w:r>
      <w:r>
        <w:rPr>
          <w:rFonts w:cs="Times New Roman" w:hAnsi="Times New Roman" w:eastAsia="Times New Roman" w:ascii="Times New Roman"/>
          <w:spacing w:val="-1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may</w:t>
      </w:r>
      <w:r>
        <w:rPr>
          <w:rFonts w:cs="Times New Roman" w:hAnsi="Times New Roman" w:eastAsia="Times New Roman" w:ascii="Times New Roman"/>
          <w:spacing w:val="-11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increase</w:t>
      </w:r>
      <w:r>
        <w:rPr>
          <w:rFonts w:cs="Times New Roman" w:hAnsi="Times New Roman" w:eastAsia="Times New Roman" w:ascii="Times New Roman"/>
          <w:spacing w:val="-14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the</w:t>
      </w:r>
      <w:r>
        <w:rPr>
          <w:rFonts w:cs="Times New Roman" w:hAnsi="Times New Roman" w:eastAsia="Times New Roman" w:ascii="Times New Roman"/>
          <w:spacing w:val="-1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ease</w:t>
      </w:r>
      <w:r>
        <w:rPr>
          <w:rFonts w:cs="Times New Roman" w:hAnsi="Times New Roman" w:eastAsia="Times New Roman" w:ascii="Times New Roman"/>
          <w:spacing w:val="-11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with</w:t>
      </w:r>
      <w:r>
        <w:rPr>
          <w:rFonts w:cs="Times New Roman" w:hAnsi="Times New Roman" w:eastAsia="Times New Roman" w:ascii="Times New Roman"/>
          <w:spacing w:val="-11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which</w:t>
      </w:r>
      <w:r>
        <w:rPr>
          <w:rFonts w:cs="Times New Roman" w:hAnsi="Times New Roman" w:eastAsia="Times New Roman" w:ascii="Times New Roman"/>
          <w:spacing w:val="-12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interested</w:t>
      </w:r>
      <w:r>
        <w:rPr>
          <w:rFonts w:cs="Times New Roman" w:hAnsi="Times New Roman" w:eastAsia="Times New Roman" w:ascii="Times New Roman"/>
          <w:spacing w:val="-1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parties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can</w:t>
      </w:r>
      <w:r>
        <w:rPr>
          <w:rFonts w:cs="Times New Roman" w:hAnsi="Times New Roman" w:eastAsia="Times New Roman" w:ascii="Times New Roman"/>
          <w:spacing w:val="-2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locate</w:t>
      </w:r>
      <w:r>
        <w:rPr>
          <w:rFonts w:cs="Times New Roman" w:hAnsi="Times New Roman" w:eastAsia="Times New Roman" w:ascii="Times New Roman"/>
          <w:spacing w:val="-4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our</w:t>
      </w:r>
      <w:r>
        <w:rPr>
          <w:rFonts w:cs="Times New Roman" w:hAnsi="Times New Roman" w:eastAsia="Times New Roman" w:ascii="Times New Roman"/>
          <w:spacing w:val="-2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article</w:t>
      </w:r>
      <w:r>
        <w:rPr>
          <w:rFonts w:cs="Times New Roman" w:hAnsi="Times New Roman" w:eastAsia="Times New Roman" w:ascii="Times New Roman"/>
          <w:spacing w:val="-4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(9</w:t>
      </w:r>
      <w:r>
        <w:rPr>
          <w:rFonts w:cs="Times New Roman" w:hAnsi="Times New Roman" w:eastAsia="Times New Roman" w:ascii="Times New Roman"/>
          <w:spacing w:val="-1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pt).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</w:r>
    </w:p>
    <w:p>
      <w:pPr>
        <w:rPr>
          <w:sz w:val="13"/>
          <w:szCs w:val="13"/>
        </w:rPr>
        <w:jc w:val="left"/>
        <w:spacing w:before="9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18"/>
          <w:szCs w:val="18"/>
        </w:rPr>
        <w:jc w:val="right"/>
        <w:ind w:right="102"/>
      </w:pP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Copyright</w:t>
      </w:r>
      <w:r>
        <w:rPr>
          <w:rFonts w:cs="Times New Roman" w:hAnsi="Times New Roman" w:eastAsia="Times New Roman" w:ascii="Times New Roman"/>
          <w:spacing w:val="-3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18"/>
          <w:szCs w:val="18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position w:val="1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8"/>
          <w:szCs w:val="18"/>
        </w:rPr>
        <w:t>2018</w:t>
      </w:r>
      <w:r>
        <w:rPr>
          <w:rFonts w:cs="Times New Roman" w:hAnsi="Times New Roman" w:eastAsia="Times New Roman" w:ascii="Times New Roman"/>
          <w:spacing w:val="-4"/>
          <w:w w:val="100"/>
          <w:position w:val="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8"/>
          <w:szCs w:val="18"/>
        </w:rPr>
        <w:t>IT</w:t>
      </w:r>
      <w:r>
        <w:rPr>
          <w:rFonts w:cs="Times New Roman" w:hAnsi="Times New Roman" w:eastAsia="Times New Roman" w:ascii="Times New Roman"/>
          <w:spacing w:val="-12"/>
          <w:w w:val="100"/>
          <w:position w:val="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position w:val="0"/>
          <w:sz w:val="18"/>
          <w:szCs w:val="18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8"/>
          <w:szCs w:val="18"/>
        </w:rPr>
        <w:t>ournal</w:t>
      </w:r>
      <w:r>
        <w:rPr>
          <w:rFonts w:cs="Times New Roman" w:hAnsi="Times New Roman" w:eastAsia="Times New Roman" w:ascii="Times New Roman"/>
          <w:spacing w:val="27"/>
          <w:w w:val="100"/>
          <w:position w:val="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8"/>
          <w:szCs w:val="18"/>
        </w:rPr>
        <w:t>Resea</w:t>
      </w:r>
      <w:r>
        <w:rPr>
          <w:rFonts w:cs="Times New Roman" w:hAnsi="Times New Roman" w:eastAsia="Times New Roman" w:ascii="Times New Roman"/>
          <w:spacing w:val="-7"/>
          <w:w w:val="100"/>
          <w:position w:val="0"/>
          <w:sz w:val="18"/>
          <w:szCs w:val="18"/>
        </w:rPr>
        <w:t>r</w:t>
      </w:r>
      <w:r>
        <w:rPr>
          <w:rFonts w:cs="Times New Roman" w:hAnsi="Times New Roman" w:eastAsia="Times New Roman" w:ascii="Times New Roman"/>
          <w:spacing w:val="-3"/>
          <w:w w:val="100"/>
          <w:position w:val="0"/>
          <w:sz w:val="18"/>
          <w:szCs w:val="18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8"/>
          <w:szCs w:val="18"/>
        </w:rPr>
        <w:t>h</w:t>
      </w:r>
      <w:r>
        <w:rPr>
          <w:rFonts w:cs="Times New Roman" w:hAnsi="Times New Roman" w:eastAsia="Times New Roman" w:ascii="Times New Roman"/>
          <w:spacing w:val="3"/>
          <w:w w:val="100"/>
          <w:position w:val="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8"/>
          <w:szCs w:val="18"/>
        </w:rPr>
        <w:t>and</w:t>
      </w:r>
      <w:r>
        <w:rPr>
          <w:rFonts w:cs="Times New Roman" w:hAnsi="Times New Roman" w:eastAsia="Times New Roman" w:ascii="Times New Roman"/>
          <w:spacing w:val="8"/>
          <w:w w:val="100"/>
          <w:position w:val="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99"/>
          <w:position w:val="0"/>
          <w:sz w:val="18"/>
          <w:szCs w:val="18"/>
        </w:rPr>
        <w:t>D</w:t>
      </w:r>
      <w:r>
        <w:rPr>
          <w:rFonts w:cs="Times New Roman" w:hAnsi="Times New Roman" w:eastAsia="Times New Roman" w:ascii="Times New Roman"/>
          <w:spacing w:val="-3"/>
          <w:w w:val="99"/>
          <w:position w:val="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spacing w:val="0"/>
          <w:w w:val="97"/>
          <w:position w:val="0"/>
          <w:sz w:val="18"/>
          <w:szCs w:val="18"/>
        </w:rPr>
        <w:t>velopment.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18"/>
          <w:szCs w:val="18"/>
        </w:rPr>
        <w:jc w:val="right"/>
        <w:spacing w:before="32"/>
        <w:ind w:right="102"/>
        <w:sectPr>
          <w:type w:val="continuous"/>
          <w:pgSz w:w="11920" w:h="16840"/>
          <w:pgMar w:top="1680" w:bottom="280" w:left="1580" w:right="1240"/>
          <w:cols w:num="2" w:equalWidth="off">
            <w:col w:w="2047" w:space="785"/>
            <w:col w:w="6268"/>
          </w:cols>
        </w:sectPr>
      </w:pPr>
      <w:r>
        <w:pict>
          <v:group style="position:absolute;margin-left:225.018pt;margin-top:13.1493pt;width:299.391pt;height:0pt;mso-position-horizontal-relative:page;mso-position-vertical-relative:paragraph;z-index:-286" coordorigin="4500,263" coordsize="5988,0">
            <v:shape style="position:absolute;left:4500;top:263;width:5988;height:0" coordorigin="4500,263" coordsize="5988,0" path="m4500,263l10488,263e" filled="f" stroked="t" strokeweight="0.398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spacing w:val="0"/>
          <w:w w:val="91"/>
          <w:sz w:val="18"/>
          <w:szCs w:val="18"/>
        </w:rPr>
        <w:t>All</w:t>
      </w:r>
      <w:r>
        <w:rPr>
          <w:rFonts w:cs="Times New Roman" w:hAnsi="Times New Roman" w:eastAsia="Times New Roman" w:ascii="Times New Roman"/>
          <w:spacing w:val="4"/>
          <w:w w:val="91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rights</w:t>
      </w:r>
      <w:r>
        <w:rPr>
          <w:rFonts w:cs="Times New Roman" w:hAnsi="Times New Roman" w:eastAsia="Times New Roman" w:ascii="Times New Roman"/>
          <w:spacing w:val="8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-7"/>
          <w:w w:val="116"/>
          <w:sz w:val="18"/>
          <w:szCs w:val="18"/>
        </w:rPr>
        <w:t>r</w:t>
      </w:r>
      <w:r>
        <w:rPr>
          <w:rFonts w:cs="Times New Roman" w:hAnsi="Times New Roman" w:eastAsia="Times New Roman" w:ascii="Times New Roman"/>
          <w:spacing w:val="0"/>
          <w:w w:val="99"/>
          <w:sz w:val="18"/>
          <w:szCs w:val="18"/>
        </w:rPr>
        <w:t>eserved.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3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20"/>
        <w:ind w:left="121"/>
      </w:pP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1.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</w:t>
      </w:r>
      <w:r>
        <w:rPr>
          <w:rFonts w:cs="Times New Roman" w:hAnsi="Times New Roman" w:eastAsia="Times New Roman" w:ascii="Times New Roman"/>
          <w:spacing w:val="4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6"/>
          <w:sz w:val="20"/>
          <w:szCs w:val="20"/>
        </w:rPr>
        <w:t>INT</w:t>
      </w:r>
      <w:r>
        <w:rPr>
          <w:rFonts w:cs="Times New Roman" w:hAnsi="Times New Roman" w:eastAsia="Times New Roman" w:ascii="Times New Roman"/>
          <w:spacing w:val="-6"/>
          <w:w w:val="106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spacing w:val="0"/>
          <w:w w:val="104"/>
          <w:sz w:val="20"/>
          <w:szCs w:val="20"/>
        </w:rPr>
        <w:t>ODUCTION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9" w:lineRule="auto" w:line="249"/>
        <w:ind w:left="121" w:right="143" w:firstLine="720"/>
      </w:pP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main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xt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format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consists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of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flat</w:t>
      </w:r>
      <w:r>
        <w:rPr>
          <w:rFonts w:cs="Times New Roman" w:hAnsi="Times New Roman" w:eastAsia="Times New Roman" w:ascii="Times New Roman"/>
          <w:spacing w:val="-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left-right</w:t>
      </w:r>
      <w:r>
        <w:rPr>
          <w:rFonts w:cs="Times New Roman" w:hAnsi="Times New Roman" w:eastAsia="Times New Roman" w:ascii="Times New Roman"/>
          <w:spacing w:val="-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columns</w:t>
      </w:r>
      <w:r>
        <w:rPr>
          <w:rFonts w:cs="Times New Roman" w:hAnsi="Times New Roman" w:eastAsia="Times New Roman" w:ascii="Times New Roman"/>
          <w:spacing w:val="-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on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A4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paper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(quarto).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ma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gin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xt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from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left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and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top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are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2.5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cm,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right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and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bottom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are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2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cm.</w:t>
      </w:r>
      <w:r>
        <w:rPr>
          <w:rFonts w:cs="Times New Roman" w:hAnsi="Times New Roman" w:eastAsia="Times New Roman" w:ascii="Times New Roman"/>
          <w:spacing w:val="4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manuscript</w:t>
      </w:r>
      <w:r>
        <w:rPr>
          <w:rFonts w:cs="Times New Roman" w:hAnsi="Times New Roman" w:eastAsia="Times New Roman" w:ascii="Times New Roman"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written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in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Microsoft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16"/>
          <w:w w:val="100"/>
          <w:sz w:val="20"/>
          <w:szCs w:val="20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ord,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single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space,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ime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w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Roman</w:t>
      </w:r>
      <w:r>
        <w:rPr>
          <w:rFonts w:cs="Times New Roman" w:hAnsi="Times New Roman" w:eastAsia="Times New Roman" w:ascii="Times New Roman"/>
          <w:spacing w:val="-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10pt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and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maximum</w:t>
      </w:r>
      <w:r>
        <w:rPr>
          <w:rFonts w:cs="Times New Roman" w:hAnsi="Times New Roman" w:eastAsia="Times New Roman" w:ascii="Times New Roman"/>
          <w:spacing w:val="-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12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pages,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which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can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be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wnloaded</w:t>
      </w:r>
      <w:r>
        <w:rPr>
          <w:rFonts w:cs="Times New Roman" w:hAnsi="Times New Roman" w:eastAsia="Times New Roman" w:ascii="Times New Roman"/>
          <w:spacing w:val="-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at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website:</w:t>
      </w:r>
      <w:hyperlink r:id="rId6">
        <w:r>
          <w:rPr>
            <w:rFonts w:cs="Times New Roman" w:hAnsi="Times New Roman" w:eastAsia="Times New Roman" w:ascii="Times New Roman"/>
            <w:spacing w:val="0"/>
            <w:w w:val="100"/>
            <w:sz w:val="20"/>
            <w:szCs w:val="20"/>
          </w:rPr>
          <w:t> </w:t>
        </w:r>
        <w:r>
          <w:rPr>
            <w:rFonts w:cs="Times New Roman" w:hAnsi="Times New Roman" w:eastAsia="Times New Roman" w:ascii="Times New Roman"/>
            <w:spacing w:val="0"/>
            <w:w w:val="100"/>
            <w:sz w:val="20"/>
            <w:szCs w:val="20"/>
          </w:rPr>
          <w:t>http://journal.ui</w:t>
        </w:r>
        <w:r>
          <w:rPr>
            <w:rFonts w:cs="Times New Roman" w:hAnsi="Times New Roman" w:eastAsia="Times New Roman" w:ascii="Times New Roman"/>
            <w:spacing w:val="-11"/>
            <w:w w:val="100"/>
            <w:sz w:val="20"/>
            <w:szCs w:val="20"/>
          </w:rPr>
          <w:t>r</w:t>
        </w:r>
        <w:r>
          <w:rPr>
            <w:rFonts w:cs="Times New Roman" w:hAnsi="Times New Roman" w:eastAsia="Times New Roman" w:ascii="Times New Roman"/>
            <w:spacing w:val="0"/>
            <w:w w:val="100"/>
            <w:sz w:val="20"/>
            <w:szCs w:val="20"/>
          </w:rPr>
          <w:t>.ac.id/ind</w:t>
        </w:r>
        <w:r>
          <w:rPr>
            <w:rFonts w:cs="Times New Roman" w:hAnsi="Times New Roman" w:eastAsia="Times New Roman" w:ascii="Times New Roman"/>
            <w:spacing w:val="-3"/>
            <w:w w:val="100"/>
            <w:sz w:val="20"/>
            <w:szCs w:val="20"/>
          </w:rPr>
          <w:t>e</w:t>
        </w:r>
        <w:r>
          <w:rPr>
            <w:rFonts w:cs="Times New Roman" w:hAnsi="Times New Roman" w:eastAsia="Times New Roman" w:ascii="Times New Roman"/>
            <w:spacing w:val="0"/>
            <w:w w:val="100"/>
            <w:sz w:val="20"/>
            <w:szCs w:val="20"/>
          </w:rPr>
          <w:t>x.php/ITJRD</w:t>
        </w:r>
      </w:hyperlink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spacing w:lineRule="auto" w:line="249"/>
        <w:ind w:left="121" w:right="143" w:firstLine="720"/>
      </w:pP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title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of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article</w:t>
      </w:r>
      <w:r>
        <w:rPr>
          <w:rFonts w:cs="Times New Roman" w:hAnsi="Times New Roman" w:eastAsia="Times New Roman" w:ascii="Times New Roman"/>
          <w:spacing w:val="-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should</w:t>
      </w:r>
      <w:r>
        <w:rPr>
          <w:rFonts w:cs="Times New Roman" w:hAnsi="Times New Roman" w:eastAsia="Times New Roman" w:ascii="Times New Roman"/>
          <w:spacing w:val="-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be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west</w:t>
      </w:r>
      <w:r>
        <w:rPr>
          <w:rFonts w:cs="Times New Roman" w:hAnsi="Times New Roman" w:eastAsia="Times New Roman" w:ascii="Times New Roman"/>
          <w:spacing w:val="-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possible</w:t>
      </w:r>
      <w:r>
        <w:rPr>
          <w:rFonts w:cs="Times New Roman" w:hAnsi="Times New Roman" w:eastAsia="Times New Roman" w:ascii="Times New Roman"/>
          <w:spacing w:val="-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ords</w:t>
      </w:r>
      <w:r>
        <w:rPr>
          <w:rFonts w:cs="Times New Roman" w:hAnsi="Times New Roman" w:eastAsia="Times New Roman" w:ascii="Times New Roman"/>
          <w:spacing w:val="-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that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accurately</w:t>
      </w:r>
      <w:r>
        <w:rPr>
          <w:rFonts w:cs="Times New Roman" w:hAnsi="Times New Roman" w:eastAsia="Times New Roman" w:ascii="Times New Roman"/>
          <w:spacing w:val="-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describe</w:t>
      </w:r>
      <w:r>
        <w:rPr>
          <w:rFonts w:cs="Times New Roman" w:hAnsi="Times New Roman" w:eastAsia="Times New Roman" w:ascii="Times New Roman"/>
          <w:spacing w:val="-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content</w:t>
      </w:r>
      <w:r>
        <w:rPr>
          <w:rFonts w:cs="Times New Roman" w:hAnsi="Times New Roman" w:eastAsia="Times New Roman" w:ascii="Times New Roman"/>
          <w:spacing w:val="-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of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pape</w:t>
      </w:r>
      <w:r>
        <w:rPr>
          <w:rFonts w:cs="Times New Roman" w:hAnsi="Times New Roman" w:eastAsia="Times New Roman" w:ascii="Times New Roman"/>
          <w:spacing w:val="-1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Omit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all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aste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ords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such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as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”A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study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of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..</w:t>
      </w:r>
      <w:r>
        <w:rPr>
          <w:rFonts w:cs="Times New Roman" w:hAnsi="Times New Roman" w:eastAsia="Times New Roman" w:ascii="Times New Roman"/>
          <w:spacing w:val="-14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”,</w:t>
      </w:r>
      <w:r>
        <w:rPr>
          <w:rFonts w:cs="Times New Roman" w:hAnsi="Times New Roman" w:eastAsia="Times New Roman" w:ascii="Times New Roman"/>
          <w:spacing w:val="1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”I</w:t>
      </w:r>
      <w:r>
        <w:rPr>
          <w:rFonts w:cs="Times New Roman" w:hAnsi="Times New Roman" w:eastAsia="Times New Roman" w:ascii="Times New Roman"/>
          <w:spacing w:val="-8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esti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ations</w:t>
      </w:r>
      <w:r>
        <w:rPr>
          <w:rFonts w:cs="Times New Roman" w:hAnsi="Times New Roman" w:eastAsia="Times New Roman" w:ascii="Times New Roman"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of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..</w:t>
      </w:r>
      <w:r>
        <w:rPr>
          <w:rFonts w:cs="Times New Roman" w:hAnsi="Times New Roman" w:eastAsia="Times New Roman" w:ascii="Times New Roman"/>
          <w:spacing w:val="-14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”,</w:t>
      </w:r>
      <w:r>
        <w:rPr>
          <w:rFonts w:cs="Times New Roman" w:hAnsi="Times New Roman" w:eastAsia="Times New Roman" w:ascii="Times New Roman"/>
          <w:spacing w:val="1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”Implementation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of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..</w:t>
      </w:r>
      <w:r>
        <w:rPr>
          <w:rFonts w:cs="Times New Roman" w:hAnsi="Times New Roman" w:eastAsia="Times New Roman" w:ascii="Times New Roman"/>
          <w:spacing w:val="-14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”,</w:t>
      </w:r>
      <w:r>
        <w:rPr>
          <w:rFonts w:cs="Times New Roman" w:hAnsi="Times New Roman" w:eastAsia="Times New Roman" w:ascii="Times New Roman"/>
          <w:spacing w:val="1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”Obser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ations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on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..</w:t>
      </w:r>
      <w:r>
        <w:rPr>
          <w:rFonts w:cs="Times New Roman" w:hAnsi="Times New Roman" w:eastAsia="Times New Roman" w:ascii="Times New Roman"/>
          <w:spacing w:val="-14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”,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”E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fect</w:t>
      </w:r>
      <w:r>
        <w:rPr>
          <w:rFonts w:cs="Times New Roman" w:hAnsi="Times New Roman" w:eastAsia="Times New Roman" w:ascii="Times New Roman"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of....</w:t>
      </w:r>
      <w:r>
        <w:rPr>
          <w:rFonts w:cs="Times New Roman" w:hAnsi="Times New Roman" w:eastAsia="Times New Roman" w:ascii="Times New Roman"/>
          <w:spacing w:val="-14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”,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”Analysis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of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..</w:t>
      </w:r>
      <w:r>
        <w:rPr>
          <w:rFonts w:cs="Times New Roman" w:hAnsi="Times New Roman" w:eastAsia="Times New Roman" w:ascii="Times New Roman"/>
          <w:spacing w:val="-14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”,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”Design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of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..</w:t>
      </w:r>
      <w:r>
        <w:rPr>
          <w:rFonts w:cs="Times New Roman" w:hAnsi="Times New Roman" w:eastAsia="Times New Roman" w:ascii="Times New Roman"/>
          <w:spacing w:val="-14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”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etc.</w:t>
      </w:r>
      <w:r>
        <w:rPr>
          <w:rFonts w:cs="Times New Roman" w:hAnsi="Times New Roman" w:eastAsia="Times New Roman" w:ascii="Times New Roman"/>
          <w:spacing w:val="4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Ind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xing</w:t>
      </w:r>
      <w:r>
        <w:rPr>
          <w:rFonts w:cs="Times New Roman" w:hAnsi="Times New Roman" w:eastAsia="Times New Roman" w:ascii="Times New Roman"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and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abstracting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services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depend</w:t>
      </w:r>
      <w:r>
        <w:rPr>
          <w:rFonts w:cs="Times New Roman" w:hAnsi="Times New Roman" w:eastAsia="Times New Roman" w:ascii="Times New Roman"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on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accura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y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of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title,</w:t>
      </w:r>
      <w:r>
        <w:rPr>
          <w:rFonts w:cs="Times New Roman" w:hAnsi="Times New Roman" w:eastAsia="Times New Roman" w:ascii="Times New Roman"/>
          <w:spacing w:val="1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xtracting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from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it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k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y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ords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useful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in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cross-referencing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and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computer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searching.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2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An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improperly</w:t>
      </w:r>
      <w:r>
        <w:rPr>
          <w:rFonts w:cs="Times New Roman" w:hAnsi="Times New Roman" w:eastAsia="Times New Roman" w:ascii="Times New Roman"/>
          <w:spacing w:val="-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titled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paper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may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er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reach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audience</w:t>
      </w:r>
      <w:r>
        <w:rPr>
          <w:rFonts w:cs="Times New Roman" w:hAnsi="Times New Roman" w:eastAsia="Times New Roman" w:ascii="Times New Roman"/>
          <w:spacing w:val="-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for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which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it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as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intended,</w:t>
      </w:r>
      <w:r>
        <w:rPr>
          <w:rFonts w:cs="Times New Roman" w:hAnsi="Times New Roman" w:eastAsia="Times New Roman" w:ascii="Times New Roman"/>
          <w:spacing w:val="-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so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be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specific.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spacing w:lineRule="auto" w:line="249"/>
        <w:ind w:left="121" w:right="143" w:firstLine="720"/>
      </w:pPr>
      <w:r>
        <w:pict>
          <v:group style="position:absolute;margin-left:85.039pt;margin-top:98.6509pt;width:439.37pt;height:0pt;mso-position-horizontal-relative:page;mso-position-vertical-relative:paragraph;z-index:-284" coordorigin="1701,1973" coordsize="8787,0">
            <v:shape style="position:absolute;left:1701;top:1973;width:8787;height:0" coordorigin="1701,1973" coordsize="8787,0" path="m1701,1973l10488,1973e" filled="f" stroked="t" strokeweight="0.697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Introduction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should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pr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vide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clear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background,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clear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statement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of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problem,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rel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ant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literature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on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subject,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proposed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approach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or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solution,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and</w:t>
      </w:r>
      <w:r>
        <w:rPr>
          <w:rFonts w:cs="Times New Roman" w:hAnsi="Times New Roman" w:eastAsia="Times New Roman" w:ascii="Times New Roman"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w</w:t>
      </w:r>
      <w:r>
        <w:rPr>
          <w:rFonts w:cs="Times New Roman" w:hAnsi="Times New Roman" w:eastAsia="Times New Roman" w:ascii="Times New Roman"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alue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of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research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which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it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inn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a-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tion.</w:t>
      </w:r>
      <w:r>
        <w:rPr>
          <w:rFonts w:cs="Times New Roman" w:hAnsi="Times New Roman" w:eastAsia="Times New Roman" w:ascii="Times New Roman"/>
          <w:spacing w:val="2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It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should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be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understandable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to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colleagues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from</w:t>
      </w:r>
      <w:r>
        <w:rPr>
          <w:rFonts w:cs="Times New Roman" w:hAnsi="Times New Roman" w:eastAsia="Times New Roman" w:ascii="Times New Roman"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broad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range</w:t>
      </w:r>
      <w:r>
        <w:rPr>
          <w:rFonts w:cs="Times New Roman" w:hAnsi="Times New Roman" w:eastAsia="Times New Roman" w:ascii="Times New Roman"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of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scientific</w:t>
      </w:r>
      <w:r>
        <w:rPr>
          <w:rFonts w:cs="Times New Roman" w:hAnsi="Times New Roman" w:eastAsia="Times New Roman" w:ascii="Times New Roman"/>
          <w:spacing w:val="-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disciplines.</w:t>
      </w:r>
      <w:r>
        <w:rPr>
          <w:rFonts w:cs="Times New Roman" w:hAnsi="Times New Roman" w:eastAsia="Times New Roman" w:ascii="Times New Roman"/>
          <w:spacing w:val="2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anization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and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citation</w:t>
      </w:r>
      <w:r>
        <w:rPr>
          <w:rFonts w:cs="Times New Roman" w:hAnsi="Times New Roman" w:eastAsia="Times New Roman" w:ascii="Times New Roman"/>
          <w:spacing w:val="-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of</w:t>
      </w:r>
      <w:r>
        <w:rPr>
          <w:rFonts w:cs="Times New Roman" w:hAnsi="Times New Roman" w:eastAsia="Times New Roman" w:ascii="Times New Roman"/>
          <w:spacing w:val="-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-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bibliograp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y</w:t>
      </w:r>
      <w:r>
        <w:rPr>
          <w:rFonts w:cs="Times New Roman" w:hAnsi="Times New Roman" w:eastAsia="Times New Roman" w:ascii="Times New Roman"/>
          <w:spacing w:val="-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are</w:t>
      </w:r>
      <w:r>
        <w:rPr>
          <w:rFonts w:cs="Times New Roman" w:hAnsi="Times New Roman" w:eastAsia="Times New Roman" w:ascii="Times New Roman"/>
          <w:spacing w:val="-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made</w:t>
      </w:r>
      <w:r>
        <w:rPr>
          <w:rFonts w:cs="Times New Roman" w:hAnsi="Times New Roman" w:eastAsia="Times New Roman" w:ascii="Times New Roman"/>
          <w:spacing w:val="-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in</w:t>
      </w:r>
      <w:r>
        <w:rPr>
          <w:rFonts w:cs="Times New Roman" w:hAnsi="Times New Roman" w:eastAsia="Times New Roman" w:ascii="Times New Roman"/>
          <w:spacing w:val="-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22"/>
          <w:w w:val="100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ancou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er</w:t>
      </w:r>
      <w:r>
        <w:rPr>
          <w:rFonts w:cs="Times New Roman" w:hAnsi="Times New Roman" w:eastAsia="Times New Roman" w:ascii="Times New Roman"/>
          <w:spacing w:val="-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style</w:t>
      </w:r>
      <w:r>
        <w:rPr>
          <w:rFonts w:cs="Times New Roman" w:hAnsi="Times New Roman" w:eastAsia="Times New Roman" w:ascii="Times New Roman"/>
          <w:spacing w:val="-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in</w:t>
      </w:r>
      <w:r>
        <w:rPr>
          <w:rFonts w:cs="Times New Roman" w:hAnsi="Times New Roman" w:eastAsia="Times New Roman" w:ascii="Times New Roman"/>
          <w:spacing w:val="-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sign</w:t>
      </w:r>
      <w:r>
        <w:rPr>
          <w:rFonts w:cs="Times New Roman" w:hAnsi="Times New Roman" w:eastAsia="Times New Roman" w:ascii="Times New Roman"/>
          <w:spacing w:val="-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[1,</w:t>
      </w:r>
      <w:r>
        <w:rPr>
          <w:rFonts w:cs="Times New Roman" w:hAnsi="Times New Roman" w:eastAsia="Times New Roman" w:ascii="Times New Roman"/>
          <w:spacing w:val="-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2]</w:t>
      </w:r>
      <w:r>
        <w:rPr>
          <w:rFonts w:cs="Times New Roman" w:hAnsi="Times New Roman" w:eastAsia="Times New Roman" w:ascii="Times New Roman"/>
          <w:spacing w:val="-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and</w:t>
      </w:r>
      <w:r>
        <w:rPr>
          <w:rFonts w:cs="Times New Roman" w:hAnsi="Times New Roman" w:eastAsia="Times New Roman" w:ascii="Times New Roman"/>
          <w:spacing w:val="-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so</w:t>
      </w:r>
      <w:r>
        <w:rPr>
          <w:rFonts w:cs="Times New Roman" w:hAnsi="Times New Roman" w:eastAsia="Times New Roman" w:ascii="Times New Roman"/>
          <w:spacing w:val="-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on.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-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terms</w:t>
      </w:r>
      <w:r>
        <w:rPr>
          <w:rFonts w:cs="Times New Roman" w:hAnsi="Times New Roman" w:eastAsia="Times New Roman" w:ascii="Times New Roman"/>
          <w:spacing w:val="-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in</w:t>
      </w:r>
      <w:r>
        <w:rPr>
          <w:rFonts w:cs="Times New Roman" w:hAnsi="Times New Roman" w:eastAsia="Times New Roman" w:ascii="Times New Roman"/>
          <w:spacing w:val="-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foreign</w:t>
      </w:r>
      <w:r>
        <w:rPr>
          <w:rFonts w:cs="Times New Roman" w:hAnsi="Times New Roman" w:eastAsia="Times New Roman" w:ascii="Times New Roman"/>
          <w:spacing w:val="-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languages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are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written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italic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(italic).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xt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should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be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vided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into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sections,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each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with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separate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heading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and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numbered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consecut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el</w:t>
      </w:r>
      <w:r>
        <w:rPr>
          <w:rFonts w:cs="Times New Roman" w:hAnsi="Times New Roman" w:eastAsia="Times New Roman" w:ascii="Times New Roman"/>
          <w:spacing w:val="-13"/>
          <w:w w:val="100"/>
          <w:sz w:val="20"/>
          <w:szCs w:val="20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-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99"/>
          <w:sz w:val="20"/>
          <w:szCs w:val="20"/>
        </w:rPr>
        <w:t>section/subsection</w:t>
      </w:r>
      <w:r>
        <w:rPr>
          <w:rFonts w:cs="Times New Roman" w:hAnsi="Times New Roman" w:eastAsia="Times New Roman" w:ascii="Times New Roman"/>
          <w:spacing w:val="-8"/>
          <w:w w:val="99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headings</w:t>
      </w:r>
      <w:r>
        <w:rPr>
          <w:rFonts w:cs="Times New Roman" w:hAnsi="Times New Roman" w:eastAsia="Times New Roman" w:ascii="Times New Roman"/>
          <w:spacing w:val="-1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should</w:t>
      </w:r>
      <w:r>
        <w:rPr>
          <w:rFonts w:cs="Times New Roman" w:hAnsi="Times New Roman" w:eastAsia="Times New Roman" w:ascii="Times New Roman"/>
          <w:spacing w:val="-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be</w:t>
      </w:r>
      <w:r>
        <w:rPr>
          <w:rFonts w:cs="Times New Roman" w:hAnsi="Times New Roman" w:eastAsia="Times New Roman" w:ascii="Times New Roman"/>
          <w:spacing w:val="-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typed</w:t>
      </w:r>
      <w:r>
        <w:rPr>
          <w:rFonts w:cs="Times New Roman" w:hAnsi="Times New Roman" w:eastAsia="Times New Roman" w:ascii="Times New Roman"/>
          <w:spacing w:val="-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on</w:t>
      </w:r>
      <w:r>
        <w:rPr>
          <w:rFonts w:cs="Times New Roman" w:hAnsi="Times New Roman" w:eastAsia="Times New Roman" w:ascii="Times New Roman"/>
          <w:spacing w:val="-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separate</w:t>
      </w:r>
      <w:r>
        <w:rPr>
          <w:rFonts w:cs="Times New Roman" w:hAnsi="Times New Roman" w:eastAsia="Times New Roman" w:ascii="Times New Roman"/>
          <w:spacing w:val="-1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line,</w:t>
      </w:r>
      <w:r>
        <w:rPr>
          <w:rFonts w:cs="Times New Roman" w:hAnsi="Times New Roman" w:eastAsia="Times New Roman" w:ascii="Times New Roman"/>
          <w:spacing w:val="-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e.g.,</w:t>
      </w:r>
      <w:r>
        <w:rPr>
          <w:rFonts w:cs="Times New Roman" w:hAnsi="Times New Roman" w:eastAsia="Times New Roman" w:ascii="Times New Roman"/>
          <w:spacing w:val="-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1.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Introduction</w:t>
      </w:r>
      <w:r>
        <w:rPr>
          <w:rFonts w:cs="Times New Roman" w:hAnsi="Times New Roman" w:eastAsia="Times New Roman" w:ascii="Times New Roman"/>
          <w:spacing w:val="-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[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?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].</w:t>
      </w:r>
      <w:r>
        <w:rPr>
          <w:rFonts w:cs="Times New Roman" w:hAnsi="Times New Roman" w:eastAsia="Times New Roman" w:ascii="Times New Roman"/>
          <w:spacing w:val="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Au-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thors</w:t>
      </w:r>
      <w:r>
        <w:rPr>
          <w:rFonts w:cs="Times New Roman" w:hAnsi="Times New Roman" w:eastAsia="Times New Roman" w:ascii="Times New Roman"/>
          <w:spacing w:val="-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are</w:t>
      </w:r>
      <w:r>
        <w:rPr>
          <w:rFonts w:cs="Times New Roman" w:hAnsi="Times New Roman" w:eastAsia="Times New Roman" w:ascii="Times New Roman"/>
          <w:spacing w:val="-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suggested</w:t>
      </w:r>
      <w:r>
        <w:rPr>
          <w:rFonts w:cs="Times New Roman" w:hAnsi="Times New Roman" w:eastAsia="Times New Roman" w:ascii="Times New Roman"/>
          <w:spacing w:val="-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to</w:t>
      </w:r>
      <w:r>
        <w:rPr>
          <w:rFonts w:cs="Times New Roman" w:hAnsi="Times New Roman" w:eastAsia="Times New Roman" w:ascii="Times New Roman"/>
          <w:spacing w:val="-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present</w:t>
      </w:r>
      <w:r>
        <w:rPr>
          <w:rFonts w:cs="Times New Roman" w:hAnsi="Times New Roman" w:eastAsia="Times New Roman" w:ascii="Times New Roman"/>
          <w:spacing w:val="-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their</w:t>
      </w:r>
      <w:r>
        <w:rPr>
          <w:rFonts w:cs="Times New Roman" w:hAnsi="Times New Roman" w:eastAsia="Times New Roman" w:ascii="Times New Roman"/>
          <w:spacing w:val="-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articles</w:t>
      </w:r>
      <w:r>
        <w:rPr>
          <w:rFonts w:cs="Times New Roman" w:hAnsi="Times New Roman" w:eastAsia="Times New Roman" w:ascii="Times New Roman"/>
          <w:spacing w:val="-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in</w:t>
      </w:r>
      <w:r>
        <w:rPr>
          <w:rFonts w:cs="Times New Roman" w:hAnsi="Times New Roman" w:eastAsia="Times New Roman" w:ascii="Times New Roman"/>
          <w:spacing w:val="-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-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section</w:t>
      </w:r>
      <w:r>
        <w:rPr>
          <w:rFonts w:cs="Times New Roman" w:hAnsi="Times New Roman" w:eastAsia="Times New Roman" w:ascii="Times New Roman"/>
          <w:spacing w:val="-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structure: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Introduction</w:t>
      </w:r>
      <w:r>
        <w:rPr>
          <w:rFonts w:cs="Times New Roman" w:hAnsi="Times New Roman" w:eastAsia="Times New Roman" w:ascii="Times New Roman"/>
          <w:spacing w:val="-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-</w:t>
      </w:r>
      <w:r>
        <w:rPr>
          <w:rFonts w:cs="Times New Roman" w:hAnsi="Times New Roman" w:eastAsia="Times New Roman" w:ascii="Times New Roman"/>
          <w:spacing w:val="-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-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99"/>
          <w:sz w:val="20"/>
          <w:szCs w:val="20"/>
        </w:rPr>
        <w:t>comprehens</w:t>
      </w:r>
      <w:r>
        <w:rPr>
          <w:rFonts w:cs="Times New Roman" w:hAnsi="Times New Roman" w:eastAsia="Times New Roman" w:ascii="Times New Roman"/>
          <w:spacing w:val="-5"/>
          <w:w w:val="99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-3"/>
          <w:w w:val="99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spacing w:val="0"/>
          <w:w w:val="99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-9"/>
          <w:w w:val="99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theoretical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3"/>
          <w:szCs w:val="13"/>
        </w:rPr>
        <w:jc w:val="left"/>
        <w:spacing w:before="1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27"/>
        <w:ind w:left="2063"/>
        <w:sectPr>
          <w:type w:val="continuous"/>
          <w:pgSz w:w="11920" w:h="16840"/>
          <w:pgMar w:top="1680" w:bottom="280" w:left="1580" w:right="1240"/>
        </w:sectPr>
      </w:pPr>
      <w:r>
        <w:rPr>
          <w:rFonts w:cs="Times New Roman" w:hAnsi="Times New Roman" w:eastAsia="Times New Roman" w:ascii="Times New Roman"/>
          <w:spacing w:val="-9"/>
          <w:w w:val="110"/>
          <w:sz w:val="20"/>
          <w:szCs w:val="20"/>
        </w:rPr>
        <w:t>J</w:t>
      </w:r>
      <w:r>
        <w:rPr>
          <w:rFonts w:cs="Times New Roman" w:hAnsi="Times New Roman" w:eastAsia="Times New Roman" w:ascii="Times New Roman"/>
          <w:spacing w:val="0"/>
          <w:w w:val="110"/>
          <w:sz w:val="20"/>
          <w:szCs w:val="20"/>
        </w:rPr>
        <w:t>ournal</w:t>
      </w:r>
      <w:r>
        <w:rPr>
          <w:rFonts w:cs="Times New Roman" w:hAnsi="Times New Roman" w:eastAsia="Times New Roman" w:ascii="Times New Roman"/>
          <w:spacing w:val="0"/>
          <w:w w:val="11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Homepage:</w:t>
      </w:r>
      <w:r>
        <w:rPr>
          <w:rFonts w:cs="Times New Roman" w:hAnsi="Times New Roman" w:eastAsia="Times New Roman" w:ascii="Times New Roman"/>
          <w:spacing w:val="40"/>
          <w:w w:val="100"/>
          <w:sz w:val="20"/>
          <w:szCs w:val="20"/>
        </w:rPr>
        <w:t> </w:t>
      </w:r>
      <w:hyperlink r:id="rId7">
        <w:r>
          <w:rPr>
            <w:rFonts w:cs="Times New Roman" w:hAnsi="Times New Roman" w:eastAsia="Times New Roman" w:ascii="Times New Roman"/>
            <w:spacing w:val="0"/>
            <w:w w:val="102"/>
            <w:sz w:val="20"/>
            <w:szCs w:val="20"/>
          </w:rPr>
          <w:t>http://journal.ui</w:t>
        </w:r>
        <w:r>
          <w:rPr>
            <w:rFonts w:cs="Times New Roman" w:hAnsi="Times New Roman" w:eastAsia="Times New Roman" w:ascii="Times New Roman"/>
            <w:spacing w:val="-22"/>
            <w:w w:val="116"/>
            <w:sz w:val="20"/>
            <w:szCs w:val="20"/>
          </w:rPr>
          <w:t>r</w:t>
        </w:r>
        <w:r>
          <w:rPr>
            <w:rFonts w:cs="Times New Roman" w:hAnsi="Times New Roman" w:eastAsia="Times New Roman" w:ascii="Times New Roman"/>
            <w:spacing w:val="0"/>
            <w:w w:val="101"/>
            <w:sz w:val="20"/>
            <w:szCs w:val="20"/>
          </w:rPr>
          <w:t>.ac.id/ind</w:t>
        </w:r>
        <w:r>
          <w:rPr>
            <w:rFonts w:cs="Times New Roman" w:hAnsi="Times New Roman" w:eastAsia="Times New Roman" w:ascii="Times New Roman"/>
            <w:spacing w:val="-4"/>
            <w:w w:val="101"/>
            <w:sz w:val="20"/>
            <w:szCs w:val="20"/>
          </w:rPr>
          <w:t>e</w:t>
        </w:r>
        <w:r>
          <w:rPr>
            <w:rFonts w:cs="Times New Roman" w:hAnsi="Times New Roman" w:eastAsia="Times New Roman" w:ascii="Times New Roman"/>
            <w:spacing w:val="0"/>
            <w:w w:val="97"/>
            <w:sz w:val="20"/>
            <w:szCs w:val="20"/>
          </w:rPr>
          <w:t>x.php/ITJRD</w:t>
        </w:r>
      </w:hyperlink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5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center"/>
        <w:spacing w:before="26"/>
        <w:ind w:left="82" w:right="256"/>
      </w:pP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basis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and/or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Proposed</w:t>
      </w:r>
      <w:r>
        <w:rPr>
          <w:rFonts w:cs="Times New Roman" w:hAnsi="Times New Roman" w:eastAsia="Times New Roman" w:ascii="Times New Roman"/>
          <w:spacing w:val="-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Method/Algorithm</w:t>
      </w:r>
      <w:r>
        <w:rPr>
          <w:rFonts w:cs="Times New Roman" w:hAnsi="Times New Roman" w:eastAsia="Times New Roman" w:ascii="Times New Roman"/>
          <w:spacing w:val="-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-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Research</w:t>
      </w:r>
      <w:r>
        <w:rPr>
          <w:rFonts w:cs="Times New Roman" w:hAnsi="Times New Roman" w:eastAsia="Times New Roman" w:ascii="Times New Roman"/>
          <w:spacing w:val="-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Method</w:t>
      </w:r>
      <w:r>
        <w:rPr>
          <w:rFonts w:cs="Times New Roman" w:hAnsi="Times New Roman" w:eastAsia="Times New Roman" w:ascii="Times New Roman"/>
          <w:spacing w:val="-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-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Results</w:t>
      </w:r>
      <w:r>
        <w:rPr>
          <w:rFonts w:cs="Times New Roman" w:hAnsi="Times New Roman" w:eastAsia="Times New Roman" w:ascii="Times New Roman"/>
          <w:spacing w:val="-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and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Discussion</w:t>
      </w:r>
      <w:r>
        <w:rPr>
          <w:rFonts w:cs="Times New Roman" w:hAnsi="Times New Roman" w:eastAsia="Times New Roman" w:ascii="Times New Roman"/>
          <w:spacing w:val="-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–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99"/>
          <w:sz w:val="20"/>
          <w:szCs w:val="20"/>
        </w:rPr>
        <w:t>Conclusion.[</w:t>
      </w:r>
      <w:r>
        <w:rPr>
          <w:rFonts w:cs="Times New Roman" w:hAnsi="Times New Roman" w:eastAsia="Times New Roman" w:ascii="Times New Roman"/>
          <w:spacing w:val="0"/>
          <w:w w:val="112"/>
          <w:sz w:val="20"/>
          <w:szCs w:val="20"/>
        </w:rPr>
        <w:t>?</w:t>
      </w:r>
      <w:r>
        <w:rPr>
          <w:rFonts w:cs="Times New Roman" w:hAnsi="Times New Roman" w:eastAsia="Times New Roman" w:ascii="Times New Roman"/>
          <w:spacing w:val="0"/>
          <w:w w:val="99"/>
          <w:sz w:val="20"/>
          <w:szCs w:val="20"/>
        </w:rPr>
        <w:t>].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spacing w:before="9" w:lineRule="auto" w:line="249"/>
        <w:ind w:left="117" w:right="86" w:firstLine="720"/>
      </w:pP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Literature</w:t>
      </w:r>
      <w:r>
        <w:rPr>
          <w:rFonts w:cs="Times New Roman" w:hAnsi="Times New Roman" w:eastAsia="Times New Roman" w:ascii="Times New Roman"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vi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w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that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has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been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done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author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used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in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chapter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”Introduction”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to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xplain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di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fe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ence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of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manuscript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with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other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papers,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that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it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inn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at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e,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it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are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used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in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chapter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”Research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Method”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to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describe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step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of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research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and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used</w:t>
      </w:r>
      <w:r>
        <w:rPr>
          <w:rFonts w:cs="Times New Roman" w:hAnsi="Times New Roman" w:eastAsia="Times New Roman" w:ascii="Times New Roman"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in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chapter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”Results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and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Discussion”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to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support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analysis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results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[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?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].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If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manuscript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as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written</w:t>
      </w:r>
      <w:r>
        <w:rPr>
          <w:rFonts w:cs="Times New Roman" w:hAnsi="Times New Roman" w:eastAsia="Times New Roman" w:ascii="Times New Roman"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really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high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originalit</w:t>
      </w:r>
      <w:r>
        <w:rPr>
          <w:rFonts w:cs="Times New Roman" w:hAnsi="Times New Roman" w:eastAsia="Times New Roman" w:ascii="Times New Roman"/>
          <w:spacing w:val="-13"/>
          <w:w w:val="100"/>
          <w:sz w:val="20"/>
          <w:szCs w:val="20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,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which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proposed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w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method</w:t>
      </w:r>
      <w:r>
        <w:rPr>
          <w:rFonts w:cs="Times New Roman" w:hAnsi="Times New Roman" w:eastAsia="Times New Roman" w:ascii="Times New Roman"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or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algorithm,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additional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chapter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after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”Introduction”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chapter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and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before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”Research</w:t>
      </w:r>
      <w:r>
        <w:rPr>
          <w:rFonts w:cs="Times New Roman" w:hAnsi="Times New Roman" w:eastAsia="Times New Roman" w:ascii="Times New Roman"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Method”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chapter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can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be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added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to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xplain</w:t>
      </w:r>
      <w:r>
        <w:rPr>
          <w:rFonts w:cs="Times New Roman" w:hAnsi="Times New Roman" w:eastAsia="Times New Roman" w:ascii="Times New Roman"/>
          <w:spacing w:val="-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briefly</w:t>
      </w:r>
      <w:r>
        <w:rPr>
          <w:rFonts w:cs="Times New Roman" w:hAnsi="Times New Roman" w:eastAsia="Times New Roman" w:ascii="Times New Roman"/>
          <w:spacing w:val="-1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theory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and/or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proposed</w:t>
      </w:r>
      <w:r>
        <w:rPr>
          <w:rFonts w:cs="Times New Roman" w:hAnsi="Times New Roman" w:eastAsia="Times New Roman" w:ascii="Times New Roman"/>
          <w:spacing w:val="-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method/algorithm</w:t>
      </w:r>
      <w:r>
        <w:rPr>
          <w:rFonts w:cs="Times New Roman" w:hAnsi="Times New Roman" w:eastAsia="Times New Roman" w:ascii="Times New Roman"/>
          <w:spacing w:val="-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[3].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17"/>
      </w:pP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2.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</w:t>
      </w:r>
      <w:r>
        <w:rPr>
          <w:rFonts w:cs="Times New Roman" w:hAnsi="Times New Roman" w:eastAsia="Times New Roman" w:ascii="Times New Roman"/>
          <w:spacing w:val="4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6"/>
          <w:sz w:val="20"/>
          <w:szCs w:val="20"/>
        </w:rPr>
        <w:t>RESEARCH</w:t>
      </w:r>
      <w:r>
        <w:rPr>
          <w:rFonts w:cs="Times New Roman" w:hAnsi="Times New Roman" w:eastAsia="Times New Roman" w:ascii="Times New Roman"/>
          <w:spacing w:val="-3"/>
          <w:w w:val="106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6"/>
          <w:sz w:val="20"/>
          <w:szCs w:val="20"/>
        </w:rPr>
        <w:t>METHOD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spacing w:before="9" w:lineRule="auto" w:line="249"/>
        <w:ind w:left="117" w:right="86" w:firstLine="720"/>
      </w:pP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Explaining</w:t>
      </w:r>
      <w:r>
        <w:rPr>
          <w:rFonts w:cs="Times New Roman" w:hAnsi="Times New Roman" w:eastAsia="Times New Roman" w:ascii="Times New Roman"/>
          <w:spacing w:val="-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research</w:t>
      </w:r>
      <w:r>
        <w:rPr>
          <w:rFonts w:cs="Times New Roman" w:hAnsi="Times New Roman" w:eastAsia="Times New Roman" w:ascii="Times New Roman"/>
          <w:spacing w:val="-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chronological,</w:t>
      </w:r>
      <w:r>
        <w:rPr>
          <w:rFonts w:cs="Times New Roman" w:hAnsi="Times New Roman" w:eastAsia="Times New Roman" w:ascii="Times New Roman"/>
          <w:spacing w:val="-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including</w:t>
      </w:r>
      <w:r>
        <w:rPr>
          <w:rFonts w:cs="Times New Roman" w:hAnsi="Times New Roman" w:eastAsia="Times New Roman" w:ascii="Times New Roman"/>
          <w:spacing w:val="-1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research</w:t>
      </w:r>
      <w:r>
        <w:rPr>
          <w:rFonts w:cs="Times New Roman" w:hAnsi="Times New Roman" w:eastAsia="Times New Roman" w:ascii="Times New Roman"/>
          <w:spacing w:val="-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design,</w:t>
      </w:r>
      <w:r>
        <w:rPr>
          <w:rFonts w:cs="Times New Roman" w:hAnsi="Times New Roman" w:eastAsia="Times New Roman" w:ascii="Times New Roman"/>
          <w:spacing w:val="-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research</w:t>
      </w:r>
      <w:r>
        <w:rPr>
          <w:rFonts w:cs="Times New Roman" w:hAnsi="Times New Roman" w:eastAsia="Times New Roman" w:ascii="Times New Roman"/>
          <w:spacing w:val="-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procedure</w:t>
      </w:r>
      <w:r>
        <w:rPr>
          <w:rFonts w:cs="Times New Roman" w:hAnsi="Times New Roman" w:eastAsia="Times New Roman" w:ascii="Times New Roman"/>
          <w:spacing w:val="-1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(in</w:t>
      </w:r>
      <w:r>
        <w:rPr>
          <w:rFonts w:cs="Times New Roman" w:hAnsi="Times New Roman" w:eastAsia="Times New Roman" w:ascii="Times New Roman"/>
          <w:spacing w:val="-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-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form</w:t>
      </w:r>
      <w:r>
        <w:rPr>
          <w:rFonts w:cs="Times New Roman" w:hAnsi="Times New Roman" w:eastAsia="Times New Roman" w:ascii="Times New Roman"/>
          <w:spacing w:val="-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of</w:t>
      </w:r>
      <w:r>
        <w:rPr>
          <w:rFonts w:cs="Times New Roman" w:hAnsi="Times New Roman" w:eastAsia="Times New Roman" w:ascii="Times New Roman"/>
          <w:spacing w:val="-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algo-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rithms,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Pseudocode</w:t>
      </w:r>
      <w:r>
        <w:rPr>
          <w:rFonts w:cs="Times New Roman" w:hAnsi="Times New Roman" w:eastAsia="Times New Roman" w:ascii="Times New Roman"/>
          <w:spacing w:val="-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or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other),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w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to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test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and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data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acquisition</w:t>
      </w:r>
      <w:r>
        <w:rPr>
          <w:rFonts w:cs="Times New Roman" w:hAnsi="Times New Roman" w:eastAsia="Times New Roman" w:ascii="Times New Roman"/>
          <w:spacing w:val="-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[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?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,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2].</w:t>
      </w:r>
      <w:r>
        <w:rPr>
          <w:rFonts w:cs="Times New Roman" w:hAnsi="Times New Roman" w:eastAsia="Times New Roman" w:ascii="Times New Roman"/>
          <w:spacing w:val="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description</w:t>
      </w:r>
      <w:r>
        <w:rPr>
          <w:rFonts w:cs="Times New Roman" w:hAnsi="Times New Roman" w:eastAsia="Times New Roman" w:ascii="Times New Roman"/>
          <w:spacing w:val="-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of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course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of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research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should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be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supported</w:t>
      </w:r>
      <w:r>
        <w:rPr>
          <w:rFonts w:cs="Times New Roman" w:hAnsi="Times New Roman" w:eastAsia="Times New Roman" w:ascii="Times New Roman"/>
          <w:spacing w:val="-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references,</w:t>
      </w:r>
      <w:r>
        <w:rPr>
          <w:rFonts w:cs="Times New Roman" w:hAnsi="Times New Roman" w:eastAsia="Times New Roman" w:ascii="Times New Roman"/>
          <w:spacing w:val="-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so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xplanation</w:t>
      </w:r>
      <w:r>
        <w:rPr>
          <w:rFonts w:cs="Times New Roman" w:hAnsi="Times New Roman" w:eastAsia="Times New Roman" w:ascii="Times New Roman"/>
          <w:spacing w:val="-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can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be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accepted</w:t>
      </w:r>
      <w:r>
        <w:rPr>
          <w:rFonts w:cs="Times New Roman" w:hAnsi="Times New Roman" w:eastAsia="Times New Roman" w:ascii="Times New Roman"/>
          <w:spacing w:val="-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98"/>
          <w:sz w:val="20"/>
          <w:szCs w:val="20"/>
        </w:rPr>
        <w:t>scientifically</w:t>
      </w:r>
      <w:r>
        <w:rPr>
          <w:rFonts w:cs="Times New Roman" w:hAnsi="Times New Roman" w:eastAsia="Times New Roman" w:ascii="Times New Roman"/>
          <w:spacing w:val="1"/>
          <w:w w:val="98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[3,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1,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0"/>
          <w:szCs w:val="20"/>
        </w:rPr>
        <w:t>?</w:t>
      </w:r>
      <w:r>
        <w:rPr>
          <w:rFonts w:cs="Times New Roman" w:hAnsi="Times New Roman" w:eastAsia="Times New Roman" w:ascii="Times New Roman"/>
          <w:spacing w:val="0"/>
          <w:w w:val="99"/>
          <w:sz w:val="20"/>
          <w:szCs w:val="20"/>
        </w:rPr>
        <w:t>].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837"/>
      </w:pPr>
      <w:r>
        <w:rPr>
          <w:rFonts w:cs="Times New Roman" w:hAnsi="Times New Roman" w:eastAsia="Times New Roman" w:ascii="Times New Roman"/>
          <w:spacing w:val="-16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ables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and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Figures</w:t>
      </w:r>
      <w:r>
        <w:rPr>
          <w:rFonts w:cs="Times New Roman" w:hAnsi="Times New Roman" w:eastAsia="Times New Roman" w:ascii="Times New Roman"/>
          <w:spacing w:val="-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are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presented</w:t>
      </w:r>
      <w:r>
        <w:rPr>
          <w:rFonts w:cs="Times New Roman" w:hAnsi="Times New Roman" w:eastAsia="Times New Roman" w:ascii="Times New Roman"/>
          <w:spacing w:val="-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cente</w:t>
      </w:r>
      <w:r>
        <w:rPr>
          <w:rFonts w:cs="Times New Roman" w:hAnsi="Times New Roman" w:eastAsia="Times New Roman" w:ascii="Times New Roman"/>
          <w:spacing w:val="-8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,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as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sh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wn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bel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w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and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cited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in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manuscript.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4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center"/>
        <w:ind w:left="3230" w:right="3234"/>
      </w:pPr>
      <w:r>
        <w:rPr>
          <w:rFonts w:cs="Times New Roman" w:hAnsi="Times New Roman" w:eastAsia="Times New Roman" w:ascii="Times New Roman"/>
          <w:spacing w:val="-16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able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1.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Performance</w:t>
      </w:r>
      <w:r>
        <w:rPr>
          <w:rFonts w:cs="Times New Roman" w:hAnsi="Times New Roman" w:eastAsia="Times New Roman" w:ascii="Times New Roman"/>
          <w:spacing w:val="-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of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99"/>
          <w:sz w:val="20"/>
          <w:szCs w:val="20"/>
        </w:rPr>
        <w:t>...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tbl>
      <w:tblPr>
        <w:tblW w:w="0" w:type="auto"/>
        <w:tblLook w:val="01E0"/>
        <w:jc w:val="left"/>
        <w:tblInd w:w="283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247" w:hRule="exact"/>
        </w:trPr>
        <w:tc>
          <w:tcPr>
            <w:tcW w:w="903" w:type="dxa"/>
            <w:tcBorders>
              <w:top w:val="single" w:sz="3" w:space="0" w:color="000000"/>
              <w:left w:val="nil" w:sz="6" w:space="0" w:color="auto"/>
              <w:bottom w:val="single" w:sz="3" w:space="0" w:color="000000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00"/>
              <w:ind w:left="120"/>
            </w:pPr>
            <w:r>
              <w:rPr>
                <w:rFonts w:cs="Times New Roman" w:hAnsi="Times New Roman" w:eastAsia="Times New Roman" w:ascii="Times New Roman"/>
                <w:spacing w:val="-22"/>
                <w:w w:val="100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ariable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30" w:type="dxa"/>
            <w:tcBorders>
              <w:top w:val="single" w:sz="3" w:space="0" w:color="000000"/>
              <w:left w:val="nil" w:sz="6" w:space="0" w:color="auto"/>
              <w:bottom w:val="single" w:sz="3" w:space="0" w:color="000000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00"/>
              <w:ind w:left="12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Speed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(rpm)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13" w:type="dxa"/>
            <w:tcBorders>
              <w:top w:val="single" w:sz="3" w:space="0" w:color="000000"/>
              <w:left w:val="nil" w:sz="6" w:space="0" w:color="auto"/>
              <w:bottom w:val="single" w:sz="3" w:space="0" w:color="000000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00"/>
              <w:ind w:left="12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wer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(kW)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34" w:hRule="exact"/>
        </w:trPr>
        <w:tc>
          <w:tcPr>
            <w:tcW w:w="903" w:type="dxa"/>
            <w:tcBorders>
              <w:top w:val="single" w:sz="3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00"/>
              <w:ind w:left="12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x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30" w:type="dxa"/>
            <w:tcBorders>
              <w:top w:val="single" w:sz="3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spacing w:lineRule="exact" w:line="200"/>
              <w:ind w:left="480" w:right="480"/>
            </w:pP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10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13" w:type="dxa"/>
            <w:tcBorders>
              <w:top w:val="single" w:sz="3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right"/>
              <w:spacing w:lineRule="exact" w:line="200"/>
              <w:ind w:right="120"/>
            </w:pP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8.6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39" w:hRule="exact"/>
        </w:trPr>
        <w:tc>
          <w:tcPr>
            <w:tcW w:w="90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00"/>
              <w:ind w:left="12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3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spacing w:lineRule="exact" w:line="200"/>
              <w:ind w:left="480" w:right="480"/>
            </w:pP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15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1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00"/>
              <w:ind w:left="74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12.4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52" w:hRule="exact"/>
        </w:trPr>
        <w:tc>
          <w:tcPr>
            <w:tcW w:w="903" w:type="dxa"/>
            <w:tcBorders>
              <w:top w:val="nil" w:sz="6" w:space="0" w:color="auto"/>
              <w:left w:val="nil" w:sz="6" w:space="0" w:color="auto"/>
              <w:bottom w:val="single" w:sz="3" w:space="0" w:color="000000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00"/>
              <w:ind w:left="12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z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30" w:type="dxa"/>
            <w:tcBorders>
              <w:top w:val="nil" w:sz="6" w:space="0" w:color="auto"/>
              <w:left w:val="nil" w:sz="6" w:space="0" w:color="auto"/>
              <w:bottom w:val="single" w:sz="3" w:space="0" w:color="000000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spacing w:lineRule="exact" w:line="200"/>
              <w:ind w:left="480" w:right="480"/>
            </w:pP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20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13" w:type="dxa"/>
            <w:tcBorders>
              <w:top w:val="nil" w:sz="6" w:space="0" w:color="auto"/>
              <w:left w:val="nil" w:sz="6" w:space="0" w:color="auto"/>
              <w:bottom w:val="single" w:sz="3" w:space="0" w:color="000000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00"/>
              <w:ind w:left="74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15.3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</w:tbl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6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2186"/>
      </w:pPr>
      <w:r>
        <w:pict>
          <v:shape type="#_x0000_t75" style="width:232.5pt;height:196pt">
            <v:imagedata o:title="" r:id="rId9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5"/>
          <w:szCs w:val="15"/>
        </w:rPr>
        <w:jc w:val="left"/>
        <w:spacing w:before="4" w:lineRule="exact" w:line="140"/>
      </w:pPr>
      <w:r>
        <w:rPr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26"/>
        <w:ind w:left="1555"/>
      </w:pP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Figure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1.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fects</w:t>
      </w:r>
      <w:r>
        <w:rPr>
          <w:rFonts w:cs="Times New Roman" w:hAnsi="Times New Roman" w:eastAsia="Times New Roman" w:ascii="Times New Roman"/>
          <w:spacing w:val="-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of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selecting</w:t>
      </w:r>
      <w:r>
        <w:rPr>
          <w:rFonts w:cs="Times New Roman" w:hAnsi="Times New Roman" w:eastAsia="Times New Roman" w:ascii="Times New Roman"/>
          <w:spacing w:val="-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di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ferent</w:t>
      </w:r>
      <w:r>
        <w:rPr>
          <w:rFonts w:cs="Times New Roman" w:hAnsi="Times New Roman" w:eastAsia="Times New Roman" w:ascii="Times New Roman"/>
          <w:spacing w:val="-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switching</w:t>
      </w:r>
      <w:r>
        <w:rPr>
          <w:rFonts w:cs="Times New Roman" w:hAnsi="Times New Roman" w:eastAsia="Times New Roman" w:ascii="Times New Roman"/>
          <w:spacing w:val="-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under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dynamic</w:t>
      </w:r>
      <w:r>
        <w:rPr>
          <w:rFonts w:cs="Times New Roman" w:hAnsi="Times New Roman" w:eastAsia="Times New Roman" w:ascii="Times New Roman"/>
          <w:spacing w:val="-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condition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5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17"/>
      </w:pP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3.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</w:t>
      </w:r>
      <w:r>
        <w:rPr>
          <w:rFonts w:cs="Times New Roman" w:hAnsi="Times New Roman" w:eastAsia="Times New Roman" w:ascii="Times New Roman"/>
          <w:spacing w:val="4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RESU</w:t>
      </w:r>
      <w:r>
        <w:rPr>
          <w:rFonts w:cs="Times New Roman" w:hAnsi="Times New Roman" w:eastAsia="Times New Roman" w:ascii="Times New Roman"/>
          <w:spacing w:val="-18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3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AND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99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-4"/>
          <w:w w:val="99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spacing w:val="0"/>
          <w:w w:val="103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-18"/>
          <w:w w:val="103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spacing w:val="0"/>
          <w:w w:val="102"/>
          <w:sz w:val="20"/>
          <w:szCs w:val="20"/>
        </w:rPr>
        <w:t>YSIS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spacing w:before="9" w:lineRule="auto" w:line="249"/>
        <w:ind w:left="117" w:right="86" w:firstLine="720"/>
      </w:pP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In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this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section,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it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xplained</w:t>
      </w:r>
      <w:r>
        <w:rPr>
          <w:rFonts w:cs="Times New Roman" w:hAnsi="Times New Roman" w:eastAsia="Times New Roman" w:ascii="Times New Roman"/>
          <w:spacing w:val="-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results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research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and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at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same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time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en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comprehens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discussion.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Results</w:t>
      </w:r>
      <w:r>
        <w:rPr>
          <w:rFonts w:cs="Times New Roman" w:hAnsi="Times New Roman" w:eastAsia="Times New Roman" w:ascii="Times New Roman"/>
          <w:spacing w:val="-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can</w:t>
      </w:r>
      <w:r>
        <w:rPr>
          <w:rFonts w:cs="Times New Roman" w:hAnsi="Times New Roman" w:eastAsia="Times New Roman" w:ascii="Times New Roman"/>
          <w:spacing w:val="-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be</w:t>
      </w:r>
      <w:r>
        <w:rPr>
          <w:rFonts w:cs="Times New Roman" w:hAnsi="Times New Roman" w:eastAsia="Times New Roman" w:ascii="Times New Roman"/>
          <w:spacing w:val="-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presented</w:t>
      </w:r>
      <w:r>
        <w:rPr>
          <w:rFonts w:cs="Times New Roman" w:hAnsi="Times New Roman" w:eastAsia="Times New Roman" w:ascii="Times New Roman"/>
          <w:spacing w:val="-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in</w:t>
      </w:r>
      <w:r>
        <w:rPr>
          <w:rFonts w:cs="Times New Roman" w:hAnsi="Times New Roman" w:eastAsia="Times New Roman" w:ascii="Times New Roman"/>
          <w:spacing w:val="-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97"/>
          <w:sz w:val="20"/>
          <w:szCs w:val="20"/>
        </w:rPr>
        <w:t>figures,</w:t>
      </w:r>
      <w:r>
        <w:rPr>
          <w:rFonts w:cs="Times New Roman" w:hAnsi="Times New Roman" w:eastAsia="Times New Roman" w:ascii="Times New Roman"/>
          <w:spacing w:val="-3"/>
          <w:w w:val="97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graphs,</w:t>
      </w:r>
      <w:r>
        <w:rPr>
          <w:rFonts w:cs="Times New Roman" w:hAnsi="Times New Roman" w:eastAsia="Times New Roman" w:ascii="Times New Roman"/>
          <w:spacing w:val="-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tables</w:t>
      </w:r>
      <w:r>
        <w:rPr>
          <w:rFonts w:cs="Times New Roman" w:hAnsi="Times New Roman" w:eastAsia="Times New Roman" w:ascii="Times New Roman"/>
          <w:spacing w:val="-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and</w:t>
      </w:r>
      <w:r>
        <w:rPr>
          <w:rFonts w:cs="Times New Roman" w:hAnsi="Times New Roman" w:eastAsia="Times New Roman" w:ascii="Times New Roman"/>
          <w:spacing w:val="-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others</w:t>
      </w:r>
      <w:r>
        <w:rPr>
          <w:rFonts w:cs="Times New Roman" w:hAnsi="Times New Roman" w:eastAsia="Times New Roman" w:ascii="Times New Roman"/>
          <w:spacing w:val="-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that</w:t>
      </w:r>
      <w:r>
        <w:rPr>
          <w:rFonts w:cs="Times New Roman" w:hAnsi="Times New Roman" w:eastAsia="Times New Roman" w:ascii="Times New Roman"/>
          <w:spacing w:val="-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ma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-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reader</w:t>
      </w:r>
      <w:r>
        <w:rPr>
          <w:rFonts w:cs="Times New Roman" w:hAnsi="Times New Roman" w:eastAsia="Times New Roman" w:ascii="Times New Roman"/>
          <w:spacing w:val="-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understand</w:t>
      </w:r>
      <w:r>
        <w:rPr>
          <w:rFonts w:cs="Times New Roman" w:hAnsi="Times New Roman" w:eastAsia="Times New Roman" w:ascii="Times New Roman"/>
          <w:spacing w:val="-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easily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[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?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].</w:t>
      </w:r>
      <w:r>
        <w:rPr>
          <w:rFonts w:cs="Times New Roman" w:hAnsi="Times New Roman" w:eastAsia="Times New Roman" w:ascii="Times New Roman"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discussion</w:t>
      </w:r>
      <w:r>
        <w:rPr>
          <w:rFonts w:cs="Times New Roman" w:hAnsi="Times New Roman" w:eastAsia="Times New Roman" w:ascii="Times New Roman"/>
          <w:spacing w:val="-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can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be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made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in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eral</w:t>
      </w:r>
      <w:r>
        <w:rPr>
          <w:rFonts w:cs="Times New Roman" w:hAnsi="Times New Roman" w:eastAsia="Times New Roman" w:ascii="Times New Roman"/>
          <w:spacing w:val="-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sub-chapters.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17"/>
      </w:pP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3.1.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</w:t>
      </w:r>
      <w:r>
        <w:rPr>
          <w:rFonts w:cs="Times New Roman" w:hAnsi="Times New Roman" w:eastAsia="Times New Roman" w:ascii="Times New Roman"/>
          <w:spacing w:val="4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8"/>
          <w:sz w:val="20"/>
          <w:szCs w:val="20"/>
        </w:rPr>
        <w:t>Equations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3"/>
          <w:szCs w:val="13"/>
        </w:rPr>
        <w:jc w:val="left"/>
        <w:spacing w:before="8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spacing w:lineRule="auto" w:line="249"/>
        <w:ind w:left="117" w:right="86" w:firstLine="720"/>
        <w:sectPr>
          <w:pgMar w:footer="808" w:header="1705" w:top="1900" w:bottom="280" w:left="1300" w:right="1580"/>
          <w:footerReference w:type="default" r:id="rId8"/>
          <w:pgSz w:w="11920" w:h="16840"/>
        </w:sectPr>
      </w:pP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Equations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should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be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placed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at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center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of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line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and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pr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vided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consecut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ely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with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equation</w:t>
      </w:r>
      <w:r>
        <w:rPr>
          <w:rFonts w:cs="Times New Roman" w:hAnsi="Times New Roman" w:eastAsia="Times New Roman" w:ascii="Times New Roman"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num-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bers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in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parentheses</w:t>
      </w:r>
      <w:r>
        <w:rPr>
          <w:rFonts w:cs="Times New Roman" w:hAnsi="Times New Roman" w:eastAsia="Times New Roman" w:ascii="Times New Roman"/>
          <w:spacing w:val="-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flushed</w:t>
      </w:r>
      <w:r>
        <w:rPr>
          <w:rFonts w:cs="Times New Roman" w:hAnsi="Times New Roman" w:eastAsia="Times New Roman" w:ascii="Times New Roman"/>
          <w:spacing w:val="-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to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right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ma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gin,</w:t>
      </w:r>
      <w:r>
        <w:rPr>
          <w:rFonts w:cs="Times New Roman" w:hAnsi="Times New Roman" w:eastAsia="Times New Roman" w:ascii="Times New Roman"/>
          <w:spacing w:val="-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as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in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(1).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use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of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Microsoft</w:t>
      </w:r>
      <w:r>
        <w:rPr>
          <w:rFonts w:cs="Times New Roman" w:hAnsi="Times New Roman" w:eastAsia="Times New Roman" w:ascii="Times New Roman"/>
          <w:spacing w:val="-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Equation</w:t>
      </w:r>
      <w:r>
        <w:rPr>
          <w:rFonts w:cs="Times New Roman" w:hAnsi="Times New Roman" w:eastAsia="Times New Roman" w:ascii="Times New Roman"/>
          <w:spacing w:val="-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Editor</w:t>
      </w:r>
      <w:r>
        <w:rPr>
          <w:rFonts w:cs="Times New Roman" w:hAnsi="Times New Roman" w:eastAsia="Times New Roman" w:ascii="Times New Roman"/>
          <w:spacing w:val="-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or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Math</w:t>
      </w:r>
      <w:r>
        <w:rPr>
          <w:rFonts w:cs="Times New Roman" w:hAnsi="Times New Roman" w:eastAsia="Times New Roman" w:ascii="Times New Roman"/>
          <w:spacing w:val="-16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ype</w:t>
      </w:r>
      <w:r>
        <w:rPr>
          <w:rFonts w:cs="Times New Roman" w:hAnsi="Times New Roman" w:eastAsia="Times New Roman" w:ascii="Times New Roman"/>
          <w:spacing w:val="-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6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21"/>
      </w:pP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IT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Jou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Res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and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26"/>
          <w:w w:val="100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ol.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x,</w:t>
      </w:r>
      <w:r>
        <w:rPr>
          <w:rFonts w:cs="Times New Roman" w:hAnsi="Times New Roman" w:eastAsia="Times New Roman" w:ascii="Times New Roman"/>
          <w:spacing w:val="4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No.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x,</w:t>
      </w:r>
      <w:r>
        <w:rPr>
          <w:rFonts w:cs="Times New Roman" w:hAnsi="Times New Roman" w:eastAsia="Times New Roman" w:ascii="Times New Roman"/>
          <w:spacing w:val="4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May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2018: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1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–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                                                                                      </w:t>
      </w:r>
      <w:r>
        <w:rPr>
          <w:rFonts w:cs="Times New Roman" w:hAnsi="Times New Roman" w:eastAsia="Times New Roman" w:ascii="Times New Roman"/>
          <w:spacing w:val="4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3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26"/>
        <w:ind w:left="121"/>
      </w:pP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preferred.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3"/>
          <w:szCs w:val="13"/>
        </w:rPr>
        <w:jc w:val="left"/>
        <w:spacing w:before="2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14"/>
          <w:szCs w:val="14"/>
        </w:rPr>
        <w:jc w:val="center"/>
        <w:spacing w:before="10" w:lineRule="exact" w:line="160"/>
        <w:ind w:left="4366" w:right="3717"/>
      </w:pPr>
      <w:r>
        <w:rPr>
          <w:rFonts w:cs="Times New Roman" w:hAnsi="Times New Roman" w:eastAsia="Times New Roman" w:ascii="Times New Roman"/>
          <w:w w:val="199"/>
          <w:position w:val="-5"/>
          <w:sz w:val="20"/>
          <w:szCs w:val="20"/>
        </w:rPr>
      </w:r>
      <w:r>
        <w:rPr>
          <w:rFonts w:cs="Times New Roman" w:hAnsi="Times New Roman" w:eastAsia="Times New Roman" w:ascii="Times New Roman"/>
          <w:spacing w:val="12"/>
          <w:w w:val="199"/>
          <w:position w:val="-5"/>
          <w:sz w:val="20"/>
          <w:szCs w:val="20"/>
          <w:u w:val="single" w:color="000000"/>
        </w:rPr>
        <w:t> </w:t>
      </w:r>
      <w:r>
        <w:rPr>
          <w:rFonts w:cs="Times New Roman" w:hAnsi="Times New Roman" w:eastAsia="Times New Roman" w:ascii="Times New Roman"/>
          <w:spacing w:val="12"/>
          <w:w w:val="199"/>
          <w:position w:val="-5"/>
          <w:sz w:val="20"/>
          <w:szCs w:val="20"/>
          <w:u w:val="single" w:color="000000"/>
        </w:rPr>
      </w:r>
      <w:r>
        <w:rPr>
          <w:rFonts w:cs="Times New Roman" w:hAnsi="Times New Roman" w:eastAsia="Times New Roman" w:ascii="Times New Roman"/>
          <w:spacing w:val="0"/>
          <w:w w:val="100"/>
          <w:position w:val="-5"/>
          <w:sz w:val="20"/>
          <w:szCs w:val="20"/>
          <w:u w:val="single" w:color="000000"/>
        </w:rPr>
        <w:t>~</w:t>
      </w:r>
      <w:r>
        <w:rPr>
          <w:rFonts w:cs="Times New Roman" w:hAnsi="Times New Roman" w:eastAsia="Times New Roman" w:ascii="Times New Roman"/>
          <w:spacing w:val="49"/>
          <w:w w:val="100"/>
          <w:position w:val="-5"/>
          <w:sz w:val="20"/>
          <w:szCs w:val="20"/>
          <w:u w:val="single" w:color="00000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5"/>
          <w:sz w:val="20"/>
          <w:szCs w:val="20"/>
        </w:rPr>
        <w:t>   </w:t>
      </w:r>
      <w:r>
        <w:rPr>
          <w:rFonts w:cs="Times New Roman" w:hAnsi="Times New Roman" w:eastAsia="Times New Roman" w:ascii="Times New Roman"/>
          <w:spacing w:val="10"/>
          <w:w w:val="100"/>
          <w:position w:val="-5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0"/>
          <w:sz w:val="14"/>
          <w:szCs w:val="14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position w:val="-10"/>
          <w:sz w:val="14"/>
          <w:szCs w:val="14"/>
        </w:rPr>
        <w:t>         </w:t>
      </w:r>
      <w:r>
        <w:rPr>
          <w:rFonts w:cs="Times New Roman" w:hAnsi="Times New Roman" w:eastAsia="Times New Roman" w:ascii="Times New Roman"/>
          <w:spacing w:val="27"/>
          <w:w w:val="100"/>
          <w:position w:val="-1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position w:val="-10"/>
          <w:sz w:val="14"/>
          <w:szCs w:val="14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lineRule="exact" w:line="320"/>
        <w:ind w:left="3470"/>
      </w:pPr>
      <w:r>
        <w:rPr>
          <w:rFonts w:cs="Times New Roman" w:hAnsi="Times New Roman" w:eastAsia="Times New Roman" w:ascii="Times New Roman"/>
          <w:spacing w:val="0"/>
          <w:w w:val="100"/>
          <w:position w:val="12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9"/>
          <w:sz w:val="14"/>
          <w:szCs w:val="14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position w:val="9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23"/>
          <w:w w:val="100"/>
          <w:position w:val="9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0"/>
          <w:w w:val="137"/>
          <w:position w:val="12"/>
          <w:sz w:val="20"/>
          <w:szCs w:val="20"/>
        </w:rPr>
        <w:t>−</w:t>
      </w:r>
      <w:r>
        <w:rPr>
          <w:rFonts w:cs="Times New Roman" w:hAnsi="Times New Roman" w:eastAsia="Times New Roman" w:ascii="Times New Roman"/>
          <w:spacing w:val="-24"/>
          <w:w w:val="137"/>
          <w:position w:val="12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12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41"/>
          <w:w w:val="100"/>
          <w:position w:val="12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37"/>
          <w:position w:val="12"/>
          <w:sz w:val="20"/>
          <w:szCs w:val="20"/>
        </w:rPr>
        <w:t>=</w:t>
      </w:r>
      <w:r>
        <w:rPr>
          <w:rFonts w:cs="Times New Roman" w:hAnsi="Times New Roman" w:eastAsia="Times New Roman" w:ascii="Times New Roman"/>
          <w:spacing w:val="10"/>
          <w:w w:val="137"/>
          <w:position w:val="12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0"/>
          <w:szCs w:val="20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0"/>
          <w:szCs w:val="20"/>
        </w:rPr>
        <w:t>.m</w:t>
      </w:r>
      <w:r>
        <w:rPr>
          <w:rFonts w:cs="Times New Roman" w:hAnsi="Times New Roman" w:eastAsia="Times New Roman" w:ascii="Times New Roman"/>
          <w:spacing w:val="-2"/>
          <w:w w:val="100"/>
          <w:position w:val="-2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23"/>
          <w:position w:val="12"/>
          <w:sz w:val="20"/>
          <w:szCs w:val="20"/>
        </w:rPr>
        <w:t>(</w:t>
      </w:r>
      <w:r>
        <w:rPr>
          <w:rFonts w:cs="Times New Roman" w:hAnsi="Times New Roman" w:eastAsia="Times New Roman" w:ascii="Times New Roman"/>
          <w:spacing w:val="0"/>
          <w:w w:val="123"/>
          <w:position w:val="12"/>
          <w:sz w:val="20"/>
          <w:szCs w:val="20"/>
        </w:rPr>
        <w:t>k</w:t>
      </w:r>
      <w:r>
        <w:rPr>
          <w:rFonts w:cs="Times New Roman" w:hAnsi="Times New Roman" w:eastAsia="Times New Roman" w:ascii="Times New Roman"/>
          <w:spacing w:val="0"/>
          <w:w w:val="123"/>
          <w:position w:val="7"/>
          <w:sz w:val="14"/>
          <w:szCs w:val="14"/>
        </w:rPr>
        <w:t>x</w:t>
      </w:r>
      <w:r>
        <w:rPr>
          <w:rFonts w:cs="Times New Roman" w:hAnsi="Times New Roman" w:eastAsia="Times New Roman" w:ascii="Times New Roman"/>
          <w:spacing w:val="-10"/>
          <w:w w:val="123"/>
          <w:position w:val="7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0"/>
          <w:w w:val="123"/>
          <w:position w:val="12"/>
          <w:sz w:val="20"/>
          <w:szCs w:val="20"/>
        </w:rPr>
        <w:t>+</w:t>
      </w:r>
      <w:r>
        <w:rPr>
          <w:rFonts w:cs="Times New Roman" w:hAnsi="Times New Roman" w:eastAsia="Times New Roman" w:ascii="Times New Roman"/>
          <w:spacing w:val="-2"/>
          <w:w w:val="123"/>
          <w:position w:val="12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12"/>
          <w:sz w:val="20"/>
          <w:szCs w:val="20"/>
        </w:rPr>
        <w:t>k</w:t>
      </w:r>
      <w:r>
        <w:rPr>
          <w:rFonts w:cs="Times New Roman" w:hAnsi="Times New Roman" w:eastAsia="Times New Roman" w:ascii="Times New Roman"/>
          <w:spacing w:val="15"/>
          <w:w w:val="100"/>
          <w:position w:val="7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position w:val="12"/>
          <w:sz w:val="20"/>
          <w:szCs w:val="20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position w:val="12"/>
          <w:sz w:val="20"/>
          <w:szCs w:val="20"/>
        </w:rPr>
        <w:t>                                                             </w:t>
      </w:r>
      <w:r>
        <w:rPr>
          <w:rFonts w:cs="Times New Roman" w:hAnsi="Times New Roman" w:eastAsia="Times New Roman" w:ascii="Times New Roman"/>
          <w:spacing w:val="41"/>
          <w:w w:val="100"/>
          <w:position w:val="12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12"/>
          <w:sz w:val="20"/>
          <w:szCs w:val="20"/>
        </w:rPr>
        <w:t>(1)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4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21"/>
      </w:pP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All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symbols</w:t>
      </w:r>
      <w:r>
        <w:rPr>
          <w:rFonts w:cs="Times New Roman" w:hAnsi="Times New Roman" w:eastAsia="Times New Roman" w:ascii="Times New Roman"/>
          <w:spacing w:val="-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that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not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been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mentioned</w:t>
      </w:r>
      <w:r>
        <w:rPr>
          <w:rFonts w:cs="Times New Roman" w:hAnsi="Times New Roman" w:eastAsia="Times New Roman" w:ascii="Times New Roman"/>
          <w:spacing w:val="-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in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equation</w:t>
      </w:r>
      <w:r>
        <w:rPr>
          <w:rFonts w:cs="Times New Roman" w:hAnsi="Times New Roman" w:eastAsia="Times New Roman" w:ascii="Times New Roman"/>
          <w:spacing w:val="-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should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be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xplained</w:t>
      </w:r>
      <w:r>
        <w:rPr>
          <w:rFonts w:cs="Times New Roman" w:hAnsi="Times New Roman" w:eastAsia="Times New Roman" w:ascii="Times New Roman"/>
          <w:spacing w:val="-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in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foll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wing</w:t>
      </w:r>
      <w:r>
        <w:rPr>
          <w:rFonts w:cs="Times New Roman" w:hAnsi="Times New Roman" w:eastAsia="Times New Roman" w:ascii="Times New Roman"/>
          <w:spacing w:val="-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xt.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9"/>
          <w:szCs w:val="19"/>
        </w:rPr>
        <w:jc w:val="left"/>
        <w:spacing w:before="10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21"/>
      </w:pP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3.2.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</w:t>
      </w:r>
      <w:r>
        <w:rPr>
          <w:rFonts w:cs="Times New Roman" w:hAnsi="Times New Roman" w:eastAsia="Times New Roman" w:ascii="Times New Roman"/>
          <w:spacing w:val="4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7"/>
          <w:sz w:val="20"/>
          <w:szCs w:val="20"/>
        </w:rPr>
        <w:t>Citations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24"/>
          <w:szCs w:val="24"/>
        </w:rPr>
        <w:jc w:val="left"/>
        <w:spacing w:before="7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spacing w:lineRule="auto" w:line="249"/>
        <w:ind w:left="121" w:right="283" w:firstLine="720"/>
      </w:pP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Proper</w:t>
      </w:r>
      <w:r>
        <w:rPr>
          <w:rFonts w:cs="Times New Roman" w:hAnsi="Times New Roman" w:eastAsia="Times New Roman" w:ascii="Times New Roman"/>
          <w:spacing w:val="-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citation</w:t>
      </w:r>
      <w:r>
        <w:rPr>
          <w:rFonts w:cs="Times New Roman" w:hAnsi="Times New Roman" w:eastAsia="Times New Roman" w:ascii="Times New Roman"/>
          <w:spacing w:val="-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of</w:t>
      </w:r>
      <w:r>
        <w:rPr>
          <w:rFonts w:cs="Times New Roman" w:hAnsi="Times New Roman" w:eastAsia="Times New Roman" w:ascii="Times New Roman"/>
          <w:spacing w:val="-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other</w:t>
      </w:r>
      <w:r>
        <w:rPr>
          <w:rFonts w:cs="Times New Roman" w:hAnsi="Times New Roman" w:eastAsia="Times New Roman" w:ascii="Times New Roman"/>
          <w:spacing w:val="-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orks</w:t>
      </w:r>
      <w:r>
        <w:rPr>
          <w:rFonts w:cs="Times New Roman" w:hAnsi="Times New Roman" w:eastAsia="Times New Roman" w:ascii="Times New Roman"/>
          <w:spacing w:val="-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should</w:t>
      </w:r>
      <w:r>
        <w:rPr>
          <w:rFonts w:cs="Times New Roman" w:hAnsi="Times New Roman" w:eastAsia="Times New Roman" w:ascii="Times New Roman"/>
          <w:spacing w:val="-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be</w:t>
      </w:r>
      <w:r>
        <w:rPr>
          <w:rFonts w:cs="Times New Roman" w:hAnsi="Times New Roman" w:eastAsia="Times New Roman" w:ascii="Times New Roman"/>
          <w:spacing w:val="-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made</w:t>
      </w:r>
      <w:r>
        <w:rPr>
          <w:rFonts w:cs="Times New Roman" w:hAnsi="Times New Roman" w:eastAsia="Times New Roman" w:ascii="Times New Roman"/>
          <w:spacing w:val="-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to</w:t>
      </w:r>
      <w:r>
        <w:rPr>
          <w:rFonts w:cs="Times New Roman" w:hAnsi="Times New Roman" w:eastAsia="Times New Roman" w:ascii="Times New Roman"/>
          <w:spacing w:val="-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oid</w:t>
      </w:r>
      <w:r>
        <w:rPr>
          <w:rFonts w:cs="Times New Roman" w:hAnsi="Times New Roman" w:eastAsia="Times New Roman" w:ascii="Times New Roman"/>
          <w:spacing w:val="-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plagiarism.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When</w:t>
      </w:r>
      <w:r>
        <w:rPr>
          <w:rFonts w:cs="Times New Roman" w:hAnsi="Times New Roman" w:eastAsia="Times New Roman" w:ascii="Times New Roman"/>
          <w:spacing w:val="-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referring</w:t>
      </w:r>
      <w:r>
        <w:rPr>
          <w:rFonts w:cs="Times New Roman" w:hAnsi="Times New Roman" w:eastAsia="Times New Roman" w:ascii="Times New Roman"/>
          <w:spacing w:val="-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to</w:t>
      </w:r>
      <w:r>
        <w:rPr>
          <w:rFonts w:cs="Times New Roman" w:hAnsi="Times New Roman" w:eastAsia="Times New Roman" w:ascii="Times New Roman"/>
          <w:spacing w:val="-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reference</w:t>
      </w:r>
      <w:r>
        <w:rPr>
          <w:rFonts w:cs="Times New Roman" w:hAnsi="Times New Roman" w:eastAsia="Times New Roman" w:ascii="Times New Roman"/>
          <w:spacing w:val="-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item,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please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use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reference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number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as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in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[3]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or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[3,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1,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?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]</w:t>
      </w:r>
      <w:r>
        <w:rPr>
          <w:rFonts w:cs="Times New Roman" w:hAnsi="Times New Roman" w:eastAsia="Times New Roman" w:ascii="Times New Roman"/>
          <w:spacing w:val="2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for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multiple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references.</w:t>
      </w:r>
      <w:r>
        <w:rPr>
          <w:rFonts w:cs="Times New Roman" w:hAnsi="Times New Roman" w:eastAsia="Times New Roman" w:ascii="Times New Roman"/>
          <w:spacing w:val="4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use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of</w:t>
      </w:r>
      <w:r>
        <w:rPr>
          <w:rFonts w:cs="Times New Roman" w:hAnsi="Times New Roman" w:eastAsia="Times New Roman" w:ascii="Times New Roman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”Ref</w:t>
      </w:r>
      <w:r>
        <w:rPr>
          <w:rFonts w:cs="Times New Roman" w:hAnsi="Times New Roman" w:eastAsia="Times New Roman" w:ascii="Times New Roman"/>
          <w:spacing w:val="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[3]..</w:t>
      </w:r>
      <w:r>
        <w:rPr>
          <w:rFonts w:cs="Times New Roman" w:hAnsi="Times New Roman" w:eastAsia="Times New Roman" w:ascii="Times New Roman"/>
          <w:spacing w:val="-14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”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should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be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empl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yed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for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reference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citation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at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ginning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of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sentence.</w:t>
      </w:r>
      <w:r>
        <w:rPr>
          <w:rFonts w:cs="Times New Roman" w:hAnsi="Times New Roman" w:eastAsia="Times New Roman" w:ascii="Times New Roman"/>
          <w:spacing w:val="4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or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reference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with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more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than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3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or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more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authors,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only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first</w:t>
      </w:r>
      <w:r>
        <w:rPr>
          <w:rFonts w:cs="Times New Roman" w:hAnsi="Times New Roman" w:eastAsia="Times New Roman" w:ascii="Times New Roman"/>
          <w:spacing w:val="-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author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to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be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written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foll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wed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by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et</w:t>
      </w:r>
      <w:r>
        <w:rPr>
          <w:rFonts w:cs="Times New Roman" w:hAnsi="Times New Roman" w:eastAsia="Times New Roman" w:ascii="Times New Roman"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al</w:t>
      </w:r>
      <w:r>
        <w:rPr>
          <w:rFonts w:cs="Times New Roman" w:hAnsi="Times New Roman" w:eastAsia="Times New Roman" w:ascii="Times New Roman"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(e.g.</w:t>
      </w:r>
      <w:r>
        <w:rPr>
          <w:rFonts w:cs="Times New Roman" w:hAnsi="Times New Roman" w:eastAsia="Times New Roman" w:ascii="Times New Roman"/>
          <w:spacing w:val="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in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[1]).</w:t>
      </w:r>
      <w:r>
        <w:rPr>
          <w:rFonts w:cs="Times New Roman" w:hAnsi="Times New Roman" w:eastAsia="Times New Roman" w:ascii="Times New Roman"/>
          <w:spacing w:val="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Examples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of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reference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items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of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di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ferent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cat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gories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sh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wn</w:t>
      </w:r>
      <w:r>
        <w:rPr>
          <w:rFonts w:cs="Times New Roman" w:hAnsi="Times New Roman" w:eastAsia="Times New Roman" w:ascii="Times New Roman"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in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References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section.</w:t>
      </w:r>
      <w:r>
        <w:rPr>
          <w:rFonts w:cs="Times New Roman" w:hAnsi="Times New Roman" w:eastAsia="Times New Roman" w:ascii="Times New Roman"/>
          <w:spacing w:val="2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Each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items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in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references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section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should</w:t>
      </w:r>
      <w:r>
        <w:rPr>
          <w:rFonts w:cs="Times New Roman" w:hAnsi="Times New Roman" w:eastAsia="Times New Roman" w:ascii="Times New Roman"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be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typed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using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9pt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font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size.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6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21"/>
      </w:pP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4.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</w:t>
      </w:r>
      <w:r>
        <w:rPr>
          <w:rFonts w:cs="Times New Roman" w:hAnsi="Times New Roman" w:eastAsia="Times New Roman" w:ascii="Times New Roman"/>
          <w:spacing w:val="4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4"/>
          <w:sz w:val="20"/>
          <w:szCs w:val="20"/>
        </w:rPr>
        <w:t>CONCLUSION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spacing w:before="68" w:lineRule="auto" w:line="249"/>
        <w:ind w:left="121" w:right="283" w:firstLine="720"/>
      </w:pP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Pr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vide</w:t>
      </w:r>
      <w:r>
        <w:rPr>
          <w:rFonts w:cs="Times New Roman" w:hAnsi="Times New Roman" w:eastAsia="Times New Roman" w:ascii="Times New Roman"/>
          <w:spacing w:val="-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statement</w:t>
      </w:r>
      <w:r>
        <w:rPr>
          <w:rFonts w:cs="Times New Roman" w:hAnsi="Times New Roman" w:eastAsia="Times New Roman" w:ascii="Times New Roman"/>
          <w:spacing w:val="-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that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what</w:t>
      </w:r>
      <w:r>
        <w:rPr>
          <w:rFonts w:cs="Times New Roman" w:hAnsi="Times New Roman" w:eastAsia="Times New Roman" w:ascii="Times New Roman"/>
          <w:spacing w:val="-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xpected,</w:t>
      </w:r>
      <w:r>
        <w:rPr>
          <w:rFonts w:cs="Times New Roman" w:hAnsi="Times New Roman" w:eastAsia="Times New Roman" w:ascii="Times New Roman"/>
          <w:spacing w:val="-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as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stated</w:t>
      </w:r>
      <w:r>
        <w:rPr>
          <w:rFonts w:cs="Times New Roman" w:hAnsi="Times New Roman" w:eastAsia="Times New Roman" w:ascii="Times New Roman"/>
          <w:spacing w:val="-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in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”Introduction”</w:t>
      </w:r>
      <w:r>
        <w:rPr>
          <w:rFonts w:cs="Times New Roman" w:hAnsi="Times New Roman" w:eastAsia="Times New Roman" w:ascii="Times New Roman"/>
          <w:spacing w:val="-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chapter</w:t>
      </w:r>
      <w:r>
        <w:rPr>
          <w:rFonts w:cs="Times New Roman" w:hAnsi="Times New Roman" w:eastAsia="Times New Roman" w:ascii="Times New Roman"/>
          <w:spacing w:val="-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can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ultimately</w:t>
      </w:r>
      <w:r>
        <w:rPr>
          <w:rFonts w:cs="Times New Roman" w:hAnsi="Times New Roman" w:eastAsia="Times New Roman" w:ascii="Times New Roman"/>
          <w:spacing w:val="-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result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in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”Results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and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Discussion”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chapte</w:t>
      </w:r>
      <w:r>
        <w:rPr>
          <w:rFonts w:cs="Times New Roman" w:hAnsi="Times New Roman" w:eastAsia="Times New Roman" w:ascii="Times New Roman"/>
          <w:spacing w:val="-8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,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so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there</w:t>
      </w:r>
      <w:r>
        <w:rPr>
          <w:rFonts w:cs="Times New Roman" w:hAnsi="Times New Roman" w:eastAsia="Times New Roman" w:ascii="Times New Roman"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compatibilit</w:t>
      </w:r>
      <w:r>
        <w:rPr>
          <w:rFonts w:cs="Times New Roman" w:hAnsi="Times New Roman" w:eastAsia="Times New Roman" w:ascii="Times New Roman"/>
          <w:spacing w:val="-13"/>
          <w:w w:val="100"/>
          <w:sz w:val="20"/>
          <w:szCs w:val="20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More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-8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it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can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also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be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added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prospect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elopment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of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research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results</w:t>
      </w:r>
      <w:r>
        <w:rPr>
          <w:rFonts w:cs="Times New Roman" w:hAnsi="Times New Roman" w:eastAsia="Times New Roman" w:ascii="Times New Roman"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and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application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prospects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of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further</w:t>
      </w:r>
      <w:r>
        <w:rPr>
          <w:rFonts w:cs="Times New Roman" w:hAnsi="Times New Roman" w:eastAsia="Times New Roman" w:ascii="Times New Roman"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studies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into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xt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(based</w:t>
      </w:r>
      <w:r>
        <w:rPr>
          <w:rFonts w:cs="Times New Roman" w:hAnsi="Times New Roman" w:eastAsia="Times New Roman" w:ascii="Times New Roman"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on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result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and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discussion).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6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21"/>
      </w:pPr>
      <w:r>
        <w:rPr>
          <w:rFonts w:cs="Times New Roman" w:hAnsi="Times New Roman" w:eastAsia="Times New Roman" w:ascii="Times New Roman"/>
          <w:spacing w:val="-11"/>
          <w:w w:val="99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0"/>
          <w:w w:val="105"/>
          <w:sz w:val="20"/>
          <w:szCs w:val="20"/>
        </w:rPr>
        <w:t>CKN</w:t>
      </w:r>
      <w:r>
        <w:rPr>
          <w:rFonts w:cs="Times New Roman" w:hAnsi="Times New Roman" w:eastAsia="Times New Roman" w:ascii="Times New Roman"/>
          <w:spacing w:val="-10"/>
          <w:w w:val="105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0"/>
          <w:w w:val="106"/>
          <w:sz w:val="20"/>
          <w:szCs w:val="20"/>
        </w:rPr>
        <w:t>WLEDGEMENT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center"/>
        <w:spacing w:before="68"/>
        <w:ind w:left="806" w:right="939"/>
      </w:pP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ackn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wledgment</w:t>
      </w:r>
      <w:r>
        <w:rPr>
          <w:rFonts w:cs="Times New Roman" w:hAnsi="Times New Roman" w:eastAsia="Times New Roman" w:ascii="Times New Roman"/>
          <w:spacing w:val="-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section</w:t>
      </w:r>
      <w:r>
        <w:rPr>
          <w:rFonts w:cs="Times New Roman" w:hAnsi="Times New Roman" w:eastAsia="Times New Roman" w:ascii="Times New Roman"/>
          <w:spacing w:val="-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optional.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funding</w:t>
      </w:r>
      <w:r>
        <w:rPr>
          <w:rFonts w:cs="Times New Roman" w:hAnsi="Times New Roman" w:eastAsia="Times New Roman" w:ascii="Times New Roman"/>
          <w:spacing w:val="-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source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of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research</w:t>
      </w:r>
      <w:r>
        <w:rPr>
          <w:rFonts w:cs="Times New Roman" w:hAnsi="Times New Roman" w:eastAsia="Times New Roman" w:ascii="Times New Roman"/>
          <w:spacing w:val="-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can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be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put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99"/>
          <w:sz w:val="20"/>
          <w:szCs w:val="20"/>
        </w:rPr>
        <w:t>here.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5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21"/>
      </w:pPr>
      <w:r>
        <w:rPr>
          <w:rFonts w:cs="Times New Roman" w:hAnsi="Times New Roman" w:eastAsia="Times New Roman" w:ascii="Times New Roman"/>
          <w:spacing w:val="0"/>
          <w:w w:val="106"/>
          <w:sz w:val="20"/>
          <w:szCs w:val="20"/>
        </w:rPr>
        <w:t>REFERENCES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spacing w:before="68" w:lineRule="auto" w:line="249"/>
        <w:ind w:left="453" w:right="283" w:hanging="332"/>
      </w:pP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[1]</w:t>
      </w:r>
      <w:r>
        <w:rPr>
          <w:rFonts w:cs="Times New Roman" w:hAnsi="Times New Roman" w:eastAsia="Times New Roman" w:ascii="Times New Roman"/>
          <w:spacing w:val="4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15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Ishida,</w:t>
      </w:r>
      <w:r>
        <w:rPr>
          <w:rFonts w:cs="Times New Roman" w:hAnsi="Times New Roman" w:eastAsia="Times New Roman" w:ascii="Times New Roman"/>
          <w:spacing w:val="-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Ed.,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-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Langu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Grid:</w:t>
      </w:r>
      <w:r>
        <w:rPr>
          <w:rFonts w:cs="Times New Roman" w:hAnsi="Times New Roman" w:eastAsia="Times New Roman" w:ascii="Times New Roman"/>
          <w:spacing w:val="2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Service-Oriented</w:t>
      </w:r>
      <w:r>
        <w:rPr>
          <w:rFonts w:cs="Times New Roman" w:hAnsi="Times New Roman" w:eastAsia="Times New Roman" w:ascii="Times New Roman"/>
          <w:spacing w:val="-1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Collective</w:t>
      </w:r>
      <w:r>
        <w:rPr>
          <w:rFonts w:cs="Times New Roman" w:hAnsi="Times New Roman" w:eastAsia="Times New Roman" w:ascii="Times New Roman"/>
          <w:spacing w:val="-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Intelli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ence</w:t>
      </w:r>
      <w:r>
        <w:rPr>
          <w:rFonts w:cs="Times New Roman" w:hAnsi="Times New Roman" w:eastAsia="Times New Roman" w:ascii="Times New Roman"/>
          <w:spacing w:val="-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for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Langu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Resou</w:t>
      </w:r>
      <w:r>
        <w:rPr>
          <w:rFonts w:cs="Times New Roman" w:hAnsi="Times New Roman" w:eastAsia="Times New Roman" w:ascii="Times New Roman"/>
          <w:spacing w:val="-7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ce</w:t>
      </w:r>
      <w:r>
        <w:rPr>
          <w:rFonts w:cs="Times New Roman" w:hAnsi="Times New Roman" w:eastAsia="Times New Roman" w:ascii="Times New Roman"/>
          <w:spacing w:val="-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2"/>
          <w:sz w:val="20"/>
          <w:szCs w:val="20"/>
        </w:rPr>
        <w:t>Inte</w:t>
      </w:r>
      <w:r>
        <w:rPr>
          <w:rFonts w:cs="Times New Roman" w:hAnsi="Times New Roman" w:eastAsia="Times New Roman" w:ascii="Times New Roman"/>
          <w:spacing w:val="-4"/>
          <w:w w:val="102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spacing w:val="0"/>
          <w:w w:val="99"/>
          <w:sz w:val="20"/>
          <w:szCs w:val="20"/>
        </w:rPr>
        <w:t>-</w:t>
      </w:r>
      <w:r>
        <w:rPr>
          <w:rFonts w:cs="Times New Roman" w:hAnsi="Times New Roman" w:eastAsia="Times New Roman" w:ascii="Times New Roman"/>
          <w:spacing w:val="0"/>
          <w:w w:val="99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ope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ability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Springer</w:t>
      </w:r>
      <w:r>
        <w:rPr>
          <w:rFonts w:cs="Times New Roman" w:hAnsi="Times New Roman" w:eastAsia="Times New Roman" w:ascii="Times New Roman"/>
          <w:spacing w:val="-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Publishing</w:t>
      </w:r>
      <w:r>
        <w:rPr>
          <w:rFonts w:cs="Times New Roman" w:hAnsi="Times New Roman" w:eastAsia="Times New Roman" w:ascii="Times New Roman"/>
          <w:spacing w:val="-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Compa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spacing w:val="-13"/>
          <w:w w:val="100"/>
          <w:sz w:val="20"/>
          <w:szCs w:val="20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,</w:t>
      </w:r>
      <w:r>
        <w:rPr>
          <w:rFonts w:cs="Times New Roman" w:hAnsi="Times New Roman" w:eastAsia="Times New Roman" w:ascii="Times New Roman"/>
          <w:spacing w:val="-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Incorporated,</w:t>
      </w:r>
      <w:r>
        <w:rPr>
          <w:rFonts w:cs="Times New Roman" w:hAnsi="Times New Roman" w:eastAsia="Times New Roman" w:ascii="Times New Roman"/>
          <w:spacing w:val="-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2011.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spacing w:lineRule="auto" w:line="249"/>
        <w:ind w:left="453" w:right="283" w:hanging="332"/>
      </w:pP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[2]</w:t>
      </w:r>
      <w:r>
        <w:rPr>
          <w:rFonts w:cs="Times New Roman" w:hAnsi="Times New Roman" w:eastAsia="Times New Roman" w:ascii="Times New Roman"/>
          <w:spacing w:val="4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A.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H.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Nasution,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26"/>
          <w:w w:val="100"/>
          <w:sz w:val="20"/>
          <w:szCs w:val="20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Murakami,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and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15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Ishida,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16"/>
          <w:w w:val="100"/>
          <w:sz w:val="20"/>
          <w:szCs w:val="20"/>
        </w:rPr>
        <w:t>“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generalized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constraint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approach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to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bilingual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dictionary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induction</w:t>
      </w:r>
      <w:r>
        <w:rPr>
          <w:rFonts w:cs="Times New Roman" w:hAnsi="Times New Roman" w:eastAsia="Times New Roman" w:ascii="Times New Roman"/>
          <w:spacing w:val="-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for</w:t>
      </w:r>
      <w:r>
        <w:rPr>
          <w:rFonts w:cs="Times New Roman" w:hAnsi="Times New Roman" w:eastAsia="Times New Roman" w:ascii="Times New Roman"/>
          <w:spacing w:val="-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w-resource</w:t>
      </w:r>
      <w:r>
        <w:rPr>
          <w:rFonts w:cs="Times New Roman" w:hAnsi="Times New Roman" w:eastAsia="Times New Roman" w:ascii="Times New Roman"/>
          <w:spacing w:val="-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language</w:t>
      </w:r>
      <w:r>
        <w:rPr>
          <w:rFonts w:cs="Times New Roman" w:hAnsi="Times New Roman" w:eastAsia="Times New Roman" w:ascii="Times New Roman"/>
          <w:spacing w:val="-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amilies</w:t>
      </w:r>
      <w:r>
        <w:rPr>
          <w:rFonts w:cs="Times New Roman" w:hAnsi="Times New Roman" w:eastAsia="Times New Roman" w:ascii="Times New Roman"/>
          <w:spacing w:val="-14"/>
          <w:w w:val="100"/>
          <w:sz w:val="20"/>
          <w:szCs w:val="20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”</w:t>
      </w:r>
      <w:r>
        <w:rPr>
          <w:rFonts w:cs="Times New Roman" w:hAnsi="Times New Roman" w:eastAsia="Times New Roman" w:ascii="Times New Roman"/>
          <w:spacing w:val="-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6"/>
          <w:w w:val="92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0"/>
          <w:w w:val="92"/>
          <w:sz w:val="20"/>
          <w:szCs w:val="20"/>
        </w:rPr>
        <w:t>CM</w:t>
      </w:r>
      <w:r>
        <w:rPr>
          <w:rFonts w:cs="Times New Roman" w:hAnsi="Times New Roman" w:eastAsia="Times New Roman" w:ascii="Times New Roman"/>
          <w:spacing w:val="-1"/>
          <w:w w:val="92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ans.</w:t>
      </w:r>
      <w:r>
        <w:rPr>
          <w:rFonts w:cs="Times New Roman" w:hAnsi="Times New Roman" w:eastAsia="Times New Roman" w:ascii="Times New Roman"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Asian</w:t>
      </w:r>
      <w:r>
        <w:rPr>
          <w:rFonts w:cs="Times New Roman" w:hAnsi="Times New Roman" w:eastAsia="Times New Roman" w:ascii="Times New Roman"/>
          <w:spacing w:val="-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97"/>
          <w:sz w:val="20"/>
          <w:szCs w:val="20"/>
        </w:rPr>
        <w:t>Low-Resou</w:t>
      </w:r>
      <w:r>
        <w:rPr>
          <w:rFonts w:cs="Times New Roman" w:hAnsi="Times New Roman" w:eastAsia="Times New Roman" w:ascii="Times New Roman"/>
          <w:spacing w:val="-21"/>
          <w:w w:val="97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spacing w:val="0"/>
          <w:w w:val="97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0"/>
          <w:w w:val="97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Lan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-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In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-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spacing w:val="-9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ocess.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,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ol.</w:t>
      </w:r>
      <w:r>
        <w:rPr>
          <w:rFonts w:cs="Times New Roman" w:hAnsi="Times New Roman" w:eastAsia="Times New Roman" w:ascii="Times New Roman"/>
          <w:spacing w:val="-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17,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no.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2,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pp.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9:1–9:29,</w:t>
      </w:r>
      <w:r>
        <w:rPr>
          <w:rFonts w:cs="Times New Roman" w:hAnsi="Times New Roman" w:eastAsia="Times New Roman" w:ascii="Times New Roman"/>
          <w:spacing w:val="-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-13"/>
          <w:w w:val="100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2017.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[Online].</w:t>
      </w:r>
      <w:r>
        <w:rPr>
          <w:rFonts w:cs="Times New Roman" w:hAnsi="Times New Roman" w:eastAsia="Times New Roman" w:ascii="Times New Roman"/>
          <w:spacing w:val="-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15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ailable: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hyperlink r:id="rId13">
        <w:r>
          <w:rPr>
            <w:rFonts w:cs="Times New Roman" w:hAnsi="Times New Roman" w:eastAsia="Times New Roman" w:ascii="Times New Roman"/>
            <w:spacing w:val="0"/>
            <w:w w:val="100"/>
            <w:sz w:val="20"/>
            <w:szCs w:val="20"/>
          </w:rPr>
          <w:t>http://doi.acm.o</w:t>
        </w:r>
        <w:r>
          <w:rPr>
            <w:rFonts w:cs="Times New Roman" w:hAnsi="Times New Roman" w:eastAsia="Times New Roman" w:ascii="Times New Roman"/>
            <w:spacing w:val="-4"/>
            <w:w w:val="100"/>
            <w:sz w:val="20"/>
            <w:szCs w:val="20"/>
          </w:rPr>
          <w:t>r</w:t>
        </w:r>
        <w:r>
          <w:rPr>
            <w:rFonts w:cs="Times New Roman" w:hAnsi="Times New Roman" w:eastAsia="Times New Roman" w:ascii="Times New Roman"/>
            <w:spacing w:val="0"/>
            <w:w w:val="100"/>
            <w:sz w:val="20"/>
            <w:szCs w:val="20"/>
          </w:rPr>
          <w:t>g/10.1145/3138815</w:t>
        </w:r>
      </w:hyperlink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21"/>
      </w:pP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[3]</w:t>
      </w:r>
      <w:r>
        <w:rPr>
          <w:rFonts w:cs="Times New Roman" w:hAnsi="Times New Roman" w:eastAsia="Times New Roman" w:ascii="Times New Roman"/>
          <w:spacing w:val="4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——,</w:t>
      </w:r>
      <w:r>
        <w:rPr>
          <w:rFonts w:cs="Times New Roman" w:hAnsi="Times New Roman" w:eastAsia="Times New Roman" w:ascii="Times New Roman"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“Designing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collaborat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process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to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create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bilingual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dictionaries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of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indonesian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ethnic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languages</w:t>
      </w:r>
      <w:r>
        <w:rPr>
          <w:rFonts w:cs="Times New Roman" w:hAnsi="Times New Roman" w:eastAsia="Times New Roman" w:ascii="Times New Roman"/>
          <w:spacing w:val="-14"/>
          <w:w w:val="100"/>
          <w:sz w:val="20"/>
          <w:szCs w:val="20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”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9"/>
        <w:ind w:left="453"/>
      </w:pP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in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spacing w:val="-9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oceedings</w:t>
      </w:r>
      <w:r>
        <w:rPr>
          <w:rFonts w:cs="Times New Roman" w:hAnsi="Times New Roman" w:eastAsia="Times New Roman" w:ascii="Times New Roman"/>
          <w:spacing w:val="2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of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El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venth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International</w:t>
      </w:r>
      <w:r>
        <w:rPr>
          <w:rFonts w:cs="Times New Roman" w:hAnsi="Times New Roman" w:eastAsia="Times New Roman" w:ascii="Times New Roman"/>
          <w:spacing w:val="4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Confe</w:t>
      </w:r>
      <w:r>
        <w:rPr>
          <w:rFonts w:cs="Times New Roman" w:hAnsi="Times New Roman" w:eastAsia="Times New Roman" w:ascii="Times New Roman"/>
          <w:spacing w:val="-7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ence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on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Langu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Resou</w:t>
      </w:r>
      <w:r>
        <w:rPr>
          <w:rFonts w:cs="Times New Roman" w:hAnsi="Times New Roman" w:eastAsia="Times New Roman" w:ascii="Times New Roman"/>
          <w:spacing w:val="-7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ces</w:t>
      </w:r>
      <w:r>
        <w:rPr>
          <w:rFonts w:cs="Times New Roman" w:hAnsi="Times New Roman" w:eastAsia="Times New Roman" w:ascii="Times New Roman"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and</w:t>
      </w:r>
      <w:r>
        <w:rPr>
          <w:rFonts w:cs="Times New Roman" w:hAnsi="Times New Roman" w:eastAsia="Times New Roman" w:ascii="Times New Roman"/>
          <w:spacing w:val="2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Evaluation</w:t>
      </w:r>
      <w:r>
        <w:rPr>
          <w:rFonts w:cs="Times New Roman" w:hAnsi="Times New Roman" w:eastAsia="Times New Roman" w:ascii="Times New Roman"/>
          <w:spacing w:val="2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(LREC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center"/>
        <w:spacing w:before="9"/>
        <w:ind w:left="418" w:right="472"/>
      </w:pP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2018)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</w:t>
      </w:r>
      <w:r>
        <w:rPr>
          <w:rFonts w:cs="Times New Roman" w:hAnsi="Times New Roman" w:eastAsia="Times New Roman" w:ascii="Times New Roman"/>
          <w:spacing w:val="4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aris,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France: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European</w:t>
      </w:r>
      <w:r>
        <w:rPr>
          <w:rFonts w:cs="Times New Roman" w:hAnsi="Times New Roman" w:eastAsia="Times New Roman" w:ascii="Times New Roman"/>
          <w:spacing w:val="-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Language</w:t>
      </w:r>
      <w:r>
        <w:rPr>
          <w:rFonts w:cs="Times New Roman" w:hAnsi="Times New Roman" w:eastAsia="Times New Roman" w:ascii="Times New Roman"/>
          <w:spacing w:val="-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Resources</w:t>
      </w:r>
      <w:r>
        <w:rPr>
          <w:rFonts w:cs="Times New Roman" w:hAnsi="Times New Roman" w:eastAsia="Times New Roman" w:ascii="Times New Roman"/>
          <w:spacing w:val="-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Association</w:t>
      </w:r>
      <w:r>
        <w:rPr>
          <w:rFonts w:cs="Times New Roman" w:hAnsi="Times New Roman" w:eastAsia="Times New Roman" w:ascii="Times New Roman"/>
          <w:spacing w:val="-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(ELRA),</w:t>
      </w:r>
      <w:r>
        <w:rPr>
          <w:rFonts w:cs="Times New Roman" w:hAnsi="Times New Roman" w:eastAsia="Times New Roman" w:ascii="Times New Roman"/>
          <w:spacing w:val="-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may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2018,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pp.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99"/>
          <w:sz w:val="20"/>
          <w:szCs w:val="20"/>
        </w:rPr>
        <w:t>3397–3404.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5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21"/>
      </w:pPr>
      <w:r>
        <w:pict>
          <v:group style="position:absolute;margin-left:85.039pt;margin-top:13.1219pt;width:439.37pt;height:0pt;mso-position-horizontal-relative:page;mso-position-vertical-relative:paragraph;z-index:-283" coordorigin="1701,262" coordsize="8787,0">
            <v:shape style="position:absolute;left:1701;top:262;width:8787;height:0" coordorigin="1701,262" coordsize="8787,0" path="m1701,262l10488,262e" filled="f" stroked="t" strokeweight="0.398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BIOGRAPHY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OF</w:t>
      </w:r>
      <w:r>
        <w:rPr>
          <w:rFonts w:cs="Times New Roman" w:hAnsi="Times New Roman" w:eastAsia="Times New Roman" w:ascii="Times New Roman"/>
          <w:spacing w:val="2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10"/>
          <w:w w:val="99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0"/>
          <w:w w:val="105"/>
          <w:sz w:val="20"/>
          <w:szCs w:val="20"/>
        </w:rPr>
        <w:t>UTHORS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22"/>
          <w:szCs w:val="22"/>
        </w:rPr>
        <w:jc w:val="left"/>
        <w:spacing w:before="10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18"/>
          <w:szCs w:val="18"/>
        </w:rPr>
        <w:jc w:val="both"/>
        <w:ind w:left="2039" w:right="72"/>
      </w:pPr>
      <w:r>
        <w:pict>
          <v:shape type="#_x0000_t75" style="position:absolute;margin-left:85.039pt;margin-top:-1.74366pt;width:85.0399pt;height:103.392pt;mso-position-horizontal-relative:page;mso-position-vertical-relative:paragraph;z-index:-282">
            <v:imagedata o:title="" r:id="rId14"/>
          </v:shape>
        </w:pic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First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8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18"/>
          <w:szCs w:val="18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uthor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16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obtained</w:t>
      </w:r>
      <w:r>
        <w:rPr>
          <w:rFonts w:cs="Times New Roman" w:hAnsi="Times New Roman" w:eastAsia="Times New Roman" w:ascii="Times New Roman"/>
          <w:spacing w:val="11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Bachelor</w:t>
      </w:r>
      <w:r>
        <w:rPr>
          <w:rFonts w:cs="Times New Roman" w:hAnsi="Times New Roman" w:eastAsia="Times New Roman" w:ascii="Times New Roman"/>
          <w:spacing w:val="1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D</w:t>
      </w:r>
      <w:r>
        <w:rPr>
          <w:rFonts w:cs="Times New Roman" w:hAnsi="Times New Roman" w:eastAsia="Times New Roman" w:ascii="Times New Roman"/>
          <w:spacing w:val="-3"/>
          <w:w w:val="10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gree</w:t>
      </w:r>
      <w:r>
        <w:rPr>
          <w:rFonts w:cs="Times New Roman" w:hAnsi="Times New Roman" w:eastAsia="Times New Roman" w:ascii="Times New Roman"/>
          <w:spacing w:val="12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in</w:t>
      </w:r>
      <w:r>
        <w:rPr>
          <w:rFonts w:cs="Times New Roman" w:hAnsi="Times New Roman" w:eastAsia="Times New Roman" w:ascii="Times New Roman"/>
          <w:spacing w:val="16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Computer</w:t>
      </w:r>
      <w:r>
        <w:rPr>
          <w:rFonts w:cs="Times New Roman" w:hAnsi="Times New Roman" w:eastAsia="Times New Roman" w:ascii="Times New Roman"/>
          <w:spacing w:val="1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Science</w:t>
      </w:r>
      <w:r>
        <w:rPr>
          <w:rFonts w:cs="Times New Roman" w:hAnsi="Times New Roman" w:eastAsia="Times New Roman" w:ascii="Times New Roman"/>
          <w:spacing w:val="11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from</w:t>
      </w:r>
      <w:r>
        <w:rPr>
          <w:rFonts w:cs="Times New Roman" w:hAnsi="Times New Roman" w:eastAsia="Times New Roman" w:ascii="Times New Roman"/>
          <w:spacing w:val="13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Un</w:t>
      </w:r>
      <w:r>
        <w:rPr>
          <w:rFonts w:cs="Times New Roman" w:hAnsi="Times New Roman" w:eastAsia="Times New Roman" w:ascii="Times New Roman"/>
          <w:spacing w:val="-4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18"/>
          <w:szCs w:val="18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ersity</w:t>
      </w:r>
      <w:r>
        <w:rPr>
          <w:rFonts w:cs="Times New Roman" w:hAnsi="Times New Roman" w:eastAsia="Times New Roman" w:ascii="Times New Roman"/>
          <w:spacing w:val="9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of</w:t>
      </w:r>
      <w:r>
        <w:rPr>
          <w:rFonts w:cs="Times New Roman" w:hAnsi="Times New Roman" w:eastAsia="Times New Roman" w:ascii="Times New Roman"/>
          <w:spacing w:val="1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Som</w:t>
      </w:r>
      <w:r>
        <w:rPr>
          <w:rFonts w:cs="Times New Roman" w:hAnsi="Times New Roman" w:eastAsia="Times New Roman" w:ascii="Times New Roman"/>
          <w:spacing w:val="-4"/>
          <w:w w:val="10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where</w:t>
      </w:r>
      <w:r>
        <w:rPr>
          <w:rFonts w:cs="Times New Roman" w:hAnsi="Times New Roman" w:eastAsia="Times New Roman" w:ascii="Times New Roman"/>
          <w:spacing w:val="8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in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18"/>
          <w:szCs w:val="18"/>
        </w:rPr>
        <w:jc w:val="both"/>
        <w:spacing w:before="12" w:lineRule="auto" w:line="254"/>
        <w:ind w:left="2039" w:right="69"/>
      </w:pPr>
      <w:r>
        <w:pict>
          <v:group style="position:absolute;margin-left:84.84pt;margin-top:96.2853pt;width:439.768pt;height:0.797pt;mso-position-horizontal-relative:page;mso-position-vertical-relative:paragraph;z-index:-281" coordorigin="1697,1926" coordsize="8795,16">
            <v:shape style="position:absolute;left:1701;top:1930;width:8787;height:0" coordorigin="1701,1930" coordsize="8787,0" path="m1701,1930l10488,1930e" filled="f" stroked="t" strokeweight="0.398pt" strokecolor="#000000">
              <v:path arrowok="t"/>
            </v:shape>
            <v:shape style="position:absolute;left:1701;top:1938;width:8787;height:0" coordorigin="1701,1938" coordsize="8787,0" path="m1701,1938l10488,1938e" filled="f" stroked="t" strokeweight="0.398pt" strokecolor="#000000">
              <v:path arrowok="t"/>
            </v:shape>
            <w10:wrap type="none"/>
          </v:group>
        </w:pict>
      </w:r>
      <w:r>
        <w:pict>
          <v:group style="position:absolute;margin-left:85.039pt;margin-top:781.126pt;width:439.37pt;height:0pt;mso-position-horizontal-relative:page;mso-position-vertical-relative:page;z-index:-280" coordorigin="1701,15623" coordsize="8787,0">
            <v:shape style="position:absolute;left:1701;top:15623;width:8787;height:0" coordorigin="1701,15623" coordsize="8787,0" path="m1701,15623l10488,15623e" filled="f" stroked="t" strokeweight="0.697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2010,</w:t>
      </w:r>
      <w:r>
        <w:rPr>
          <w:rFonts w:cs="Times New Roman" w:hAnsi="Times New Roman" w:eastAsia="Times New Roman" w:ascii="Times New Roman"/>
          <w:spacing w:val="-3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obtained</w:t>
      </w:r>
      <w:r>
        <w:rPr>
          <w:rFonts w:cs="Times New Roman" w:hAnsi="Times New Roman" w:eastAsia="Times New Roman" w:ascii="Times New Roman"/>
          <w:spacing w:val="-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Master</w:t>
      </w:r>
      <w:r>
        <w:rPr>
          <w:rFonts w:cs="Times New Roman" w:hAnsi="Times New Roman" w:eastAsia="Times New Roman" w:ascii="Times New Roman"/>
          <w:spacing w:val="-4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D</w:t>
      </w:r>
      <w:r>
        <w:rPr>
          <w:rFonts w:cs="Times New Roman" w:hAnsi="Times New Roman" w:eastAsia="Times New Roman" w:ascii="Times New Roman"/>
          <w:spacing w:val="-3"/>
          <w:w w:val="10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gree</w:t>
      </w:r>
      <w:r>
        <w:rPr>
          <w:rFonts w:cs="Times New Roman" w:hAnsi="Times New Roman" w:eastAsia="Times New Roman" w:ascii="Times New Roman"/>
          <w:spacing w:val="-4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in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Management</w:t>
      </w:r>
      <w:r>
        <w:rPr>
          <w:rFonts w:cs="Times New Roman" w:hAnsi="Times New Roman" w:eastAsia="Times New Roman" w:ascii="Times New Roman"/>
          <w:spacing w:val="-8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Information</w:t>
      </w:r>
      <w:r>
        <w:rPr>
          <w:rFonts w:cs="Times New Roman" w:hAnsi="Times New Roman" w:eastAsia="Times New Roman" w:ascii="Times New Roman"/>
          <w:spacing w:val="-8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System</w:t>
      </w:r>
      <w:r>
        <w:rPr>
          <w:rFonts w:cs="Times New Roman" w:hAnsi="Times New Roman" w:eastAsia="Times New Roman" w:ascii="Times New Roman"/>
          <w:spacing w:val="-4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from</w:t>
      </w:r>
      <w:r>
        <w:rPr>
          <w:rFonts w:cs="Times New Roman" w:hAnsi="Times New Roman" w:eastAsia="Times New Roman" w:ascii="Times New Roman"/>
          <w:spacing w:val="-3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Un</w:t>
      </w:r>
      <w:r>
        <w:rPr>
          <w:rFonts w:cs="Times New Roman" w:hAnsi="Times New Roman" w:eastAsia="Times New Roman" w:ascii="Times New Roman"/>
          <w:spacing w:val="-4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18"/>
          <w:szCs w:val="18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ersity</w:t>
      </w:r>
      <w:r>
        <w:rPr>
          <w:rFonts w:cs="Times New Roman" w:hAnsi="Times New Roman" w:eastAsia="Times New Roman" w:ascii="Times New Roman"/>
          <w:spacing w:val="-7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Som</w:t>
      </w:r>
      <w:r>
        <w:rPr>
          <w:rFonts w:cs="Times New Roman" w:hAnsi="Times New Roman" w:eastAsia="Times New Roman" w:ascii="Times New Roman"/>
          <w:spacing w:val="-4"/>
          <w:w w:val="10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where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in</w:t>
      </w:r>
      <w:r>
        <w:rPr>
          <w:rFonts w:cs="Times New Roman" w:hAnsi="Times New Roman" w:eastAsia="Times New Roman" w:ascii="Times New Roman"/>
          <w:spacing w:val="-4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2012,</w:t>
      </w:r>
      <w:r>
        <w:rPr>
          <w:rFonts w:cs="Times New Roman" w:hAnsi="Times New Roman" w:eastAsia="Times New Roman" w:ascii="Times New Roman"/>
          <w:spacing w:val="-6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and</w:t>
      </w:r>
      <w:r>
        <w:rPr>
          <w:rFonts w:cs="Times New Roman" w:hAnsi="Times New Roman" w:eastAsia="Times New Roman" w:ascii="Times New Roman"/>
          <w:spacing w:val="-6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obtained</w:t>
      </w:r>
      <w:r>
        <w:rPr>
          <w:rFonts w:cs="Times New Roman" w:hAnsi="Times New Roman" w:eastAsia="Times New Roman" w:ascii="Times New Roman"/>
          <w:spacing w:val="-9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Doctoral</w:t>
      </w:r>
      <w:r>
        <w:rPr>
          <w:rFonts w:cs="Times New Roman" w:hAnsi="Times New Roman" w:eastAsia="Times New Roman" w:ascii="Times New Roman"/>
          <w:spacing w:val="-9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of</w:t>
      </w:r>
      <w:r>
        <w:rPr>
          <w:rFonts w:cs="Times New Roman" w:hAnsi="Times New Roman" w:eastAsia="Times New Roman" w:ascii="Times New Roman"/>
          <w:spacing w:val="-4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Informatics</w:t>
      </w:r>
      <w:r>
        <w:rPr>
          <w:rFonts w:cs="Times New Roman" w:hAnsi="Times New Roman" w:eastAsia="Times New Roman" w:ascii="Times New Roman"/>
          <w:spacing w:val="-11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from</w:t>
      </w:r>
      <w:r>
        <w:rPr>
          <w:rFonts w:cs="Times New Roman" w:hAnsi="Times New Roman" w:eastAsia="Times New Roman" w:ascii="Times New Roman"/>
          <w:spacing w:val="-6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Un</w:t>
      </w:r>
      <w:r>
        <w:rPr>
          <w:rFonts w:cs="Times New Roman" w:hAnsi="Times New Roman" w:eastAsia="Times New Roman" w:ascii="Times New Roman"/>
          <w:spacing w:val="-4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18"/>
          <w:szCs w:val="18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ersity</w:t>
      </w:r>
      <w:r>
        <w:rPr>
          <w:rFonts w:cs="Times New Roman" w:hAnsi="Times New Roman" w:eastAsia="Times New Roman" w:ascii="Times New Roman"/>
          <w:spacing w:val="-11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of</w:t>
      </w:r>
      <w:r>
        <w:rPr>
          <w:rFonts w:cs="Times New Roman" w:hAnsi="Times New Roman" w:eastAsia="Times New Roman" w:ascii="Times New Roman"/>
          <w:spacing w:val="-4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Som</w:t>
      </w:r>
      <w:r>
        <w:rPr>
          <w:rFonts w:cs="Times New Roman" w:hAnsi="Times New Roman" w:eastAsia="Times New Roman" w:ascii="Times New Roman"/>
          <w:spacing w:val="-4"/>
          <w:w w:val="10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where</w:t>
      </w:r>
      <w:r>
        <w:rPr>
          <w:rFonts w:cs="Times New Roman" w:hAnsi="Times New Roman" w:eastAsia="Times New Roman" w:ascii="Times New Roman"/>
          <w:spacing w:val="-11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in</w:t>
      </w:r>
      <w:r>
        <w:rPr>
          <w:rFonts w:cs="Times New Roman" w:hAnsi="Times New Roman" w:eastAsia="Times New Roman" w:ascii="Times New Roman"/>
          <w:spacing w:val="-4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2018.</w:t>
      </w:r>
      <w:r>
        <w:rPr>
          <w:rFonts w:cs="Times New Roman" w:hAnsi="Times New Roman" w:eastAsia="Times New Roman" w:ascii="Times New Roman"/>
          <w:spacing w:val="6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He</w:t>
      </w:r>
      <w:r>
        <w:rPr>
          <w:rFonts w:cs="Times New Roman" w:hAnsi="Times New Roman" w:eastAsia="Times New Roman" w:ascii="Times New Roman"/>
          <w:spacing w:val="-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has</w:t>
      </w:r>
      <w:r>
        <w:rPr>
          <w:rFonts w:cs="Times New Roman" w:hAnsi="Times New Roman" w:eastAsia="Times New Roman" w:ascii="Times New Roman"/>
          <w:spacing w:val="-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been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Lecturer</w:t>
      </w:r>
      <w:r>
        <w:rPr>
          <w:rFonts w:cs="Times New Roman" w:hAnsi="Times New Roman" w:eastAsia="Times New Roman" w:ascii="Times New Roman"/>
          <w:spacing w:val="-4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with</w:t>
      </w:r>
      <w:r>
        <w:rPr>
          <w:rFonts w:cs="Times New Roman" w:hAnsi="Times New Roman" w:eastAsia="Times New Roman" w:ascii="Times New Roman"/>
          <w:spacing w:val="-1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the</w:t>
      </w:r>
      <w:r>
        <w:rPr>
          <w:rFonts w:cs="Times New Roman" w:hAnsi="Times New Roman" w:eastAsia="Times New Roman" w:ascii="Times New Roman"/>
          <w:spacing w:val="-1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Department</w:t>
      </w:r>
      <w:r>
        <w:rPr>
          <w:rFonts w:cs="Times New Roman" w:hAnsi="Times New Roman" w:eastAsia="Times New Roman" w:ascii="Times New Roman"/>
          <w:spacing w:val="-7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Informatics</w:t>
      </w:r>
      <w:r>
        <w:rPr>
          <w:rFonts w:cs="Times New Roman" w:hAnsi="Times New Roman" w:eastAsia="Times New Roman" w:ascii="Times New Roman"/>
          <w:spacing w:val="-7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Engineering,</w:t>
      </w:r>
      <w:r>
        <w:rPr>
          <w:rFonts w:cs="Times New Roman" w:hAnsi="Times New Roman" w:eastAsia="Times New Roman" w:ascii="Times New Roman"/>
          <w:spacing w:val="-7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Un</w:t>
      </w:r>
      <w:r>
        <w:rPr>
          <w:rFonts w:cs="Times New Roman" w:hAnsi="Times New Roman" w:eastAsia="Times New Roman" w:ascii="Times New Roman"/>
          <w:spacing w:val="-4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18"/>
          <w:szCs w:val="18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ersity</w:t>
      </w:r>
      <w:r>
        <w:rPr>
          <w:rFonts w:cs="Times New Roman" w:hAnsi="Times New Roman" w:eastAsia="Times New Roman" w:ascii="Times New Roman"/>
          <w:spacing w:val="-6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Som</w:t>
      </w:r>
      <w:r>
        <w:rPr>
          <w:rFonts w:cs="Times New Roman" w:hAnsi="Times New Roman" w:eastAsia="Times New Roman" w:ascii="Times New Roman"/>
          <w:spacing w:val="-4"/>
          <w:w w:val="10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where,</w:t>
      </w:r>
      <w:r>
        <w:rPr>
          <w:rFonts w:cs="Times New Roman" w:hAnsi="Times New Roman" w:eastAsia="Times New Roman" w:ascii="Times New Roman"/>
          <w:spacing w:val="-7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since</w:t>
      </w:r>
      <w:r>
        <w:rPr>
          <w:rFonts w:cs="Times New Roman" w:hAnsi="Times New Roman" w:eastAsia="Times New Roman" w:ascii="Times New Roman"/>
          <w:spacing w:val="-2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2013.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His</w:t>
      </w:r>
      <w:r>
        <w:rPr>
          <w:rFonts w:cs="Times New Roman" w:hAnsi="Times New Roman" w:eastAsia="Times New Roman" w:ascii="Times New Roman"/>
          <w:spacing w:val="8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current</w:t>
      </w:r>
      <w:r>
        <w:rPr>
          <w:rFonts w:cs="Times New Roman" w:hAnsi="Times New Roman" w:eastAsia="Times New Roman" w:ascii="Times New Roman"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research</w:t>
      </w:r>
      <w:r>
        <w:rPr>
          <w:rFonts w:cs="Times New Roman" w:hAnsi="Times New Roman" w:eastAsia="Times New Roman" w:ascii="Times New Roman"/>
          <w:spacing w:val="4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interests</w:t>
      </w:r>
      <w:r>
        <w:rPr>
          <w:rFonts w:cs="Times New Roman" w:hAnsi="Times New Roman" w:eastAsia="Times New Roman" w:ascii="Times New Roman"/>
          <w:spacing w:val="4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include</w:t>
      </w:r>
      <w:r>
        <w:rPr>
          <w:rFonts w:cs="Times New Roman" w:hAnsi="Times New Roman" w:eastAsia="Times New Roman" w:ascii="Times New Roman"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computational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linguistics,</w:t>
      </w:r>
      <w:r>
        <w:rPr>
          <w:rFonts w:cs="Times New Roman" w:hAnsi="Times New Roman" w:eastAsia="Times New Roman" w:ascii="Times New Roman"/>
          <w:spacing w:val="7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natural</w:t>
      </w:r>
      <w:r>
        <w:rPr>
          <w:rFonts w:cs="Times New Roman" w:hAnsi="Times New Roman" w:eastAsia="Times New Roman" w:ascii="Times New Roman"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language</w:t>
      </w:r>
      <w:r>
        <w:rPr>
          <w:rFonts w:cs="Times New Roman" w:hAnsi="Times New Roman" w:eastAsia="Times New Roman" w:ascii="Times New Roman"/>
          <w:spacing w:val="4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processing</w:t>
      </w:r>
      <w:r>
        <w:rPr>
          <w:rFonts w:cs="Times New Roman" w:hAnsi="Times New Roman" w:eastAsia="Times New Roman" w:ascii="Times New Roman"/>
          <w:spacing w:val="3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and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machine</w:t>
      </w:r>
      <w:r>
        <w:rPr>
          <w:rFonts w:cs="Times New Roman" w:hAnsi="Times New Roman" w:eastAsia="Times New Roman" w:ascii="Times New Roman"/>
          <w:spacing w:val="-6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learning.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5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2838"/>
        <w:sectPr>
          <w:pgMar w:header="1705" w:footer="0" w:top="1680" w:bottom="280" w:left="1580" w:right="1100"/>
          <w:headerReference w:type="default" r:id="rId10"/>
          <w:headerReference w:type="default" r:id="rId11"/>
          <w:footerReference w:type="default" r:id="rId12"/>
          <w:pgSz w:w="11920" w:h="16840"/>
        </w:sectPr>
      </w:pPr>
      <w:r>
        <w:rPr>
          <w:rFonts w:cs="Times New Roman" w:hAnsi="Times New Roman" w:eastAsia="Times New Roman" w:ascii="Times New Roman"/>
          <w:spacing w:val="-11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itle</w:t>
      </w:r>
      <w:r>
        <w:rPr>
          <w:rFonts w:cs="Times New Roman" w:hAnsi="Times New Roman" w:eastAsia="Times New Roman" w:ascii="Times New Roman"/>
          <w:spacing w:val="-1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of</w:t>
      </w:r>
      <w:r>
        <w:rPr>
          <w:rFonts w:cs="Times New Roman" w:hAnsi="Times New Roman" w:eastAsia="Times New Roman" w:ascii="Times New Roman"/>
          <w:spacing w:val="-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manuscript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short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and</w:t>
      </w:r>
      <w:r>
        <w:rPr>
          <w:rFonts w:cs="Times New Roman" w:hAnsi="Times New Roman" w:eastAsia="Times New Roman" w:ascii="Times New Roman"/>
          <w:spacing w:val="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clea</w:t>
      </w:r>
      <w:r>
        <w:rPr>
          <w:rFonts w:cs="Times New Roman" w:hAnsi="Times New Roman" w:eastAsia="Times New Roman" w:ascii="Times New Roman"/>
          <w:spacing w:val="-2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,</w:t>
      </w:r>
      <w:r>
        <w:rPr>
          <w:rFonts w:cs="Times New Roman" w:hAnsi="Times New Roman" w:eastAsia="Times New Roman" w:ascii="Times New Roman"/>
          <w:spacing w:val="2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implies</w:t>
      </w:r>
      <w:r>
        <w:rPr>
          <w:rFonts w:cs="Times New Roman" w:hAnsi="Times New Roman" w:eastAsia="Times New Roman" w:ascii="Times New Roman"/>
          <w:spacing w:val="-1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esea</w:t>
      </w:r>
      <w:r>
        <w:rPr>
          <w:rFonts w:cs="Times New Roman" w:hAnsi="Times New Roman" w:eastAsia="Times New Roman" w:ascii="Times New Roman"/>
          <w:spacing w:val="-7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spacing w:val="2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esults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(</w:t>
      </w:r>
      <w:r>
        <w:rPr>
          <w:rFonts w:cs="Times New Roman" w:hAnsi="Times New Roman" w:eastAsia="Times New Roman" w:ascii="Times New Roman"/>
          <w:spacing w:val="-9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st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uthor)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3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18"/>
          <w:szCs w:val="18"/>
        </w:rPr>
        <w:jc w:val="both"/>
        <w:spacing w:before="29"/>
        <w:ind w:left="2035" w:right="76"/>
      </w:pPr>
      <w:r>
        <w:pict>
          <v:shape type="#_x0000_t75" style="position:absolute;margin-left:70.866pt;margin-top:-0.294656pt;width:85.0399pt;height:103.392pt;mso-position-horizontal-relative:page;mso-position-vertical-relative:paragraph;z-index:-279">
            <v:imagedata o:title="" r:id="rId17"/>
          </v:shape>
        </w:pic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Second</w:t>
      </w:r>
      <w:r>
        <w:rPr>
          <w:rFonts w:cs="Times New Roman" w:hAnsi="Times New Roman" w:eastAsia="Times New Roman" w:ascii="Times New Roman"/>
          <w:spacing w:val="18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18"/>
          <w:szCs w:val="18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uthor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obtained</w:t>
      </w:r>
      <w:r>
        <w:rPr>
          <w:rFonts w:cs="Times New Roman" w:hAnsi="Times New Roman" w:eastAsia="Times New Roman" w:ascii="Times New Roman"/>
          <w:spacing w:val="-4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Bachelor</w:t>
      </w:r>
      <w:r>
        <w:rPr>
          <w:rFonts w:cs="Times New Roman" w:hAnsi="Times New Roman" w:eastAsia="Times New Roman" w:ascii="Times New Roman"/>
          <w:spacing w:val="-4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D</w:t>
      </w:r>
      <w:r>
        <w:rPr>
          <w:rFonts w:cs="Times New Roman" w:hAnsi="Times New Roman" w:eastAsia="Times New Roman" w:ascii="Times New Roman"/>
          <w:spacing w:val="-3"/>
          <w:w w:val="10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gree</w:t>
      </w:r>
      <w:r>
        <w:rPr>
          <w:rFonts w:cs="Times New Roman" w:hAnsi="Times New Roman" w:eastAsia="Times New Roman" w:ascii="Times New Roman"/>
          <w:spacing w:val="-3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in</w:t>
      </w:r>
      <w:r>
        <w:rPr>
          <w:rFonts w:cs="Times New Roman" w:hAnsi="Times New Roman" w:eastAsia="Times New Roman" w:ascii="Times New Roman"/>
          <w:spacing w:val="1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Computer</w:t>
      </w:r>
      <w:r>
        <w:rPr>
          <w:rFonts w:cs="Times New Roman" w:hAnsi="Times New Roman" w:eastAsia="Times New Roman" w:ascii="Times New Roman"/>
          <w:spacing w:val="-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Science</w:t>
      </w:r>
      <w:r>
        <w:rPr>
          <w:rFonts w:cs="Times New Roman" w:hAnsi="Times New Roman" w:eastAsia="Times New Roman" w:ascii="Times New Roman"/>
          <w:spacing w:val="-4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from</w:t>
      </w:r>
      <w:r>
        <w:rPr>
          <w:rFonts w:cs="Times New Roman" w:hAnsi="Times New Roman" w:eastAsia="Times New Roman" w:ascii="Times New Roman"/>
          <w:spacing w:val="-2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Un</w:t>
      </w:r>
      <w:r>
        <w:rPr>
          <w:rFonts w:cs="Times New Roman" w:hAnsi="Times New Roman" w:eastAsia="Times New Roman" w:ascii="Times New Roman"/>
          <w:spacing w:val="-4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18"/>
          <w:szCs w:val="18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ersity</w:t>
      </w:r>
      <w:r>
        <w:rPr>
          <w:rFonts w:cs="Times New Roman" w:hAnsi="Times New Roman" w:eastAsia="Times New Roman" w:ascii="Times New Roman"/>
          <w:spacing w:val="-6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Som</w:t>
      </w:r>
      <w:r>
        <w:rPr>
          <w:rFonts w:cs="Times New Roman" w:hAnsi="Times New Roman" w:eastAsia="Times New Roman" w:ascii="Times New Roman"/>
          <w:spacing w:val="-4"/>
          <w:w w:val="10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where</w:t>
      </w:r>
      <w:r>
        <w:rPr>
          <w:rFonts w:cs="Times New Roman" w:hAnsi="Times New Roman" w:eastAsia="Times New Roman" w:ascii="Times New Roman"/>
          <w:spacing w:val="-6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in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18"/>
          <w:szCs w:val="18"/>
        </w:rPr>
        <w:jc w:val="both"/>
        <w:spacing w:before="12" w:lineRule="auto" w:line="254"/>
        <w:ind w:left="2035" w:right="72"/>
      </w:pPr>
      <w:r>
        <w:pict>
          <v:group style="position:absolute;margin-left:70.866pt;margin-top:96.4843pt;width:439.37pt;height:0pt;mso-position-horizontal-relative:page;mso-position-vertical-relative:paragraph;z-index:-278" coordorigin="1417,1930" coordsize="8787,0">
            <v:shape style="position:absolute;left:1417;top:1930;width:8787;height:0" coordorigin="1417,1930" coordsize="8787,0" path="m1417,1930l10205,1930e" filled="f" stroked="t" strokeweight="0.398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2010,</w:t>
      </w:r>
      <w:r>
        <w:rPr>
          <w:rFonts w:cs="Times New Roman" w:hAnsi="Times New Roman" w:eastAsia="Times New Roman" w:ascii="Times New Roman"/>
          <w:spacing w:val="-3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obtained</w:t>
      </w:r>
      <w:r>
        <w:rPr>
          <w:rFonts w:cs="Times New Roman" w:hAnsi="Times New Roman" w:eastAsia="Times New Roman" w:ascii="Times New Roman"/>
          <w:spacing w:val="-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Master</w:t>
      </w:r>
      <w:r>
        <w:rPr>
          <w:rFonts w:cs="Times New Roman" w:hAnsi="Times New Roman" w:eastAsia="Times New Roman" w:ascii="Times New Roman"/>
          <w:spacing w:val="-4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D</w:t>
      </w:r>
      <w:r>
        <w:rPr>
          <w:rFonts w:cs="Times New Roman" w:hAnsi="Times New Roman" w:eastAsia="Times New Roman" w:ascii="Times New Roman"/>
          <w:spacing w:val="-3"/>
          <w:w w:val="10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gree</w:t>
      </w:r>
      <w:r>
        <w:rPr>
          <w:rFonts w:cs="Times New Roman" w:hAnsi="Times New Roman" w:eastAsia="Times New Roman" w:ascii="Times New Roman"/>
          <w:spacing w:val="-4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in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Management</w:t>
      </w:r>
      <w:r>
        <w:rPr>
          <w:rFonts w:cs="Times New Roman" w:hAnsi="Times New Roman" w:eastAsia="Times New Roman" w:ascii="Times New Roman"/>
          <w:spacing w:val="-8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Information</w:t>
      </w:r>
      <w:r>
        <w:rPr>
          <w:rFonts w:cs="Times New Roman" w:hAnsi="Times New Roman" w:eastAsia="Times New Roman" w:ascii="Times New Roman"/>
          <w:spacing w:val="-8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System</w:t>
      </w:r>
      <w:r>
        <w:rPr>
          <w:rFonts w:cs="Times New Roman" w:hAnsi="Times New Roman" w:eastAsia="Times New Roman" w:ascii="Times New Roman"/>
          <w:spacing w:val="-4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from</w:t>
      </w:r>
      <w:r>
        <w:rPr>
          <w:rFonts w:cs="Times New Roman" w:hAnsi="Times New Roman" w:eastAsia="Times New Roman" w:ascii="Times New Roman"/>
          <w:spacing w:val="-3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Un</w:t>
      </w:r>
      <w:r>
        <w:rPr>
          <w:rFonts w:cs="Times New Roman" w:hAnsi="Times New Roman" w:eastAsia="Times New Roman" w:ascii="Times New Roman"/>
          <w:spacing w:val="-4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18"/>
          <w:szCs w:val="18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ersity</w:t>
      </w:r>
      <w:r>
        <w:rPr>
          <w:rFonts w:cs="Times New Roman" w:hAnsi="Times New Roman" w:eastAsia="Times New Roman" w:ascii="Times New Roman"/>
          <w:spacing w:val="-7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Som</w:t>
      </w:r>
      <w:r>
        <w:rPr>
          <w:rFonts w:cs="Times New Roman" w:hAnsi="Times New Roman" w:eastAsia="Times New Roman" w:ascii="Times New Roman"/>
          <w:spacing w:val="-4"/>
          <w:w w:val="10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where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in</w:t>
      </w:r>
      <w:r>
        <w:rPr>
          <w:rFonts w:cs="Times New Roman" w:hAnsi="Times New Roman" w:eastAsia="Times New Roman" w:ascii="Times New Roman"/>
          <w:spacing w:val="-4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2012,</w:t>
      </w:r>
      <w:r>
        <w:rPr>
          <w:rFonts w:cs="Times New Roman" w:hAnsi="Times New Roman" w:eastAsia="Times New Roman" w:ascii="Times New Roman"/>
          <w:spacing w:val="-6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and</w:t>
      </w:r>
      <w:r>
        <w:rPr>
          <w:rFonts w:cs="Times New Roman" w:hAnsi="Times New Roman" w:eastAsia="Times New Roman" w:ascii="Times New Roman"/>
          <w:spacing w:val="-6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obtained</w:t>
      </w:r>
      <w:r>
        <w:rPr>
          <w:rFonts w:cs="Times New Roman" w:hAnsi="Times New Roman" w:eastAsia="Times New Roman" w:ascii="Times New Roman"/>
          <w:spacing w:val="-9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Doctoral</w:t>
      </w:r>
      <w:r>
        <w:rPr>
          <w:rFonts w:cs="Times New Roman" w:hAnsi="Times New Roman" w:eastAsia="Times New Roman" w:ascii="Times New Roman"/>
          <w:spacing w:val="-9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of</w:t>
      </w:r>
      <w:r>
        <w:rPr>
          <w:rFonts w:cs="Times New Roman" w:hAnsi="Times New Roman" w:eastAsia="Times New Roman" w:ascii="Times New Roman"/>
          <w:spacing w:val="-4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Informatics</w:t>
      </w:r>
      <w:r>
        <w:rPr>
          <w:rFonts w:cs="Times New Roman" w:hAnsi="Times New Roman" w:eastAsia="Times New Roman" w:ascii="Times New Roman"/>
          <w:spacing w:val="-11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from</w:t>
      </w:r>
      <w:r>
        <w:rPr>
          <w:rFonts w:cs="Times New Roman" w:hAnsi="Times New Roman" w:eastAsia="Times New Roman" w:ascii="Times New Roman"/>
          <w:spacing w:val="-6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Un</w:t>
      </w:r>
      <w:r>
        <w:rPr>
          <w:rFonts w:cs="Times New Roman" w:hAnsi="Times New Roman" w:eastAsia="Times New Roman" w:ascii="Times New Roman"/>
          <w:spacing w:val="-4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18"/>
          <w:szCs w:val="18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ersity</w:t>
      </w:r>
      <w:r>
        <w:rPr>
          <w:rFonts w:cs="Times New Roman" w:hAnsi="Times New Roman" w:eastAsia="Times New Roman" w:ascii="Times New Roman"/>
          <w:spacing w:val="-11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of</w:t>
      </w:r>
      <w:r>
        <w:rPr>
          <w:rFonts w:cs="Times New Roman" w:hAnsi="Times New Roman" w:eastAsia="Times New Roman" w:ascii="Times New Roman"/>
          <w:spacing w:val="-4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Som</w:t>
      </w:r>
      <w:r>
        <w:rPr>
          <w:rFonts w:cs="Times New Roman" w:hAnsi="Times New Roman" w:eastAsia="Times New Roman" w:ascii="Times New Roman"/>
          <w:spacing w:val="-4"/>
          <w:w w:val="10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where</w:t>
      </w:r>
      <w:r>
        <w:rPr>
          <w:rFonts w:cs="Times New Roman" w:hAnsi="Times New Roman" w:eastAsia="Times New Roman" w:ascii="Times New Roman"/>
          <w:spacing w:val="-11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in</w:t>
      </w:r>
      <w:r>
        <w:rPr>
          <w:rFonts w:cs="Times New Roman" w:hAnsi="Times New Roman" w:eastAsia="Times New Roman" w:ascii="Times New Roman"/>
          <w:spacing w:val="-4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2018.</w:t>
      </w:r>
      <w:r>
        <w:rPr>
          <w:rFonts w:cs="Times New Roman" w:hAnsi="Times New Roman" w:eastAsia="Times New Roman" w:ascii="Times New Roman"/>
          <w:spacing w:val="6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He</w:t>
      </w:r>
      <w:r>
        <w:rPr>
          <w:rFonts w:cs="Times New Roman" w:hAnsi="Times New Roman" w:eastAsia="Times New Roman" w:ascii="Times New Roman"/>
          <w:spacing w:val="-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has</w:t>
      </w:r>
      <w:r>
        <w:rPr>
          <w:rFonts w:cs="Times New Roman" w:hAnsi="Times New Roman" w:eastAsia="Times New Roman" w:ascii="Times New Roman"/>
          <w:spacing w:val="-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been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Lecturer</w:t>
      </w:r>
      <w:r>
        <w:rPr>
          <w:rFonts w:cs="Times New Roman" w:hAnsi="Times New Roman" w:eastAsia="Times New Roman" w:ascii="Times New Roman"/>
          <w:spacing w:val="-4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with</w:t>
      </w:r>
      <w:r>
        <w:rPr>
          <w:rFonts w:cs="Times New Roman" w:hAnsi="Times New Roman" w:eastAsia="Times New Roman" w:ascii="Times New Roman"/>
          <w:spacing w:val="-2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Department</w:t>
      </w:r>
      <w:r>
        <w:rPr>
          <w:rFonts w:cs="Times New Roman" w:hAnsi="Times New Roman" w:eastAsia="Times New Roman" w:ascii="Times New Roman"/>
          <w:spacing w:val="-7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Informatics</w:t>
      </w:r>
      <w:r>
        <w:rPr>
          <w:rFonts w:cs="Times New Roman" w:hAnsi="Times New Roman" w:eastAsia="Times New Roman" w:ascii="Times New Roman"/>
          <w:spacing w:val="-7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Engineering,</w:t>
      </w:r>
      <w:r>
        <w:rPr>
          <w:rFonts w:cs="Times New Roman" w:hAnsi="Times New Roman" w:eastAsia="Times New Roman" w:ascii="Times New Roman"/>
          <w:spacing w:val="-7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Un</w:t>
      </w:r>
      <w:r>
        <w:rPr>
          <w:rFonts w:cs="Times New Roman" w:hAnsi="Times New Roman" w:eastAsia="Times New Roman" w:ascii="Times New Roman"/>
          <w:spacing w:val="-4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18"/>
          <w:szCs w:val="18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ersity</w:t>
      </w:r>
      <w:r>
        <w:rPr>
          <w:rFonts w:cs="Times New Roman" w:hAnsi="Times New Roman" w:eastAsia="Times New Roman" w:ascii="Times New Roman"/>
          <w:spacing w:val="-6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Som</w:t>
      </w:r>
      <w:r>
        <w:rPr>
          <w:rFonts w:cs="Times New Roman" w:hAnsi="Times New Roman" w:eastAsia="Times New Roman" w:ascii="Times New Roman"/>
          <w:spacing w:val="-4"/>
          <w:w w:val="10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where,</w:t>
      </w:r>
      <w:r>
        <w:rPr>
          <w:rFonts w:cs="Times New Roman" w:hAnsi="Times New Roman" w:eastAsia="Times New Roman" w:ascii="Times New Roman"/>
          <w:spacing w:val="-7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since</w:t>
      </w:r>
      <w:r>
        <w:rPr>
          <w:rFonts w:cs="Times New Roman" w:hAnsi="Times New Roman" w:eastAsia="Times New Roman" w:ascii="Times New Roman"/>
          <w:spacing w:val="-2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2013.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His</w:t>
      </w:r>
      <w:r>
        <w:rPr>
          <w:rFonts w:cs="Times New Roman" w:hAnsi="Times New Roman" w:eastAsia="Times New Roman" w:ascii="Times New Roman"/>
          <w:spacing w:val="8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current</w:t>
      </w:r>
      <w:r>
        <w:rPr>
          <w:rFonts w:cs="Times New Roman" w:hAnsi="Times New Roman" w:eastAsia="Times New Roman" w:ascii="Times New Roman"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research</w:t>
      </w:r>
      <w:r>
        <w:rPr>
          <w:rFonts w:cs="Times New Roman" w:hAnsi="Times New Roman" w:eastAsia="Times New Roman" w:ascii="Times New Roman"/>
          <w:spacing w:val="4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interests</w:t>
      </w:r>
      <w:r>
        <w:rPr>
          <w:rFonts w:cs="Times New Roman" w:hAnsi="Times New Roman" w:eastAsia="Times New Roman" w:ascii="Times New Roman"/>
          <w:spacing w:val="4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include</w:t>
      </w:r>
      <w:r>
        <w:rPr>
          <w:rFonts w:cs="Times New Roman" w:hAnsi="Times New Roman" w:eastAsia="Times New Roman" w:ascii="Times New Roman"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computational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linguistics,</w:t>
      </w:r>
      <w:r>
        <w:rPr>
          <w:rFonts w:cs="Times New Roman" w:hAnsi="Times New Roman" w:eastAsia="Times New Roman" w:ascii="Times New Roman"/>
          <w:spacing w:val="7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natural</w:t>
      </w:r>
      <w:r>
        <w:rPr>
          <w:rFonts w:cs="Times New Roman" w:hAnsi="Times New Roman" w:eastAsia="Times New Roman" w:ascii="Times New Roman"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language</w:t>
      </w:r>
      <w:r>
        <w:rPr>
          <w:rFonts w:cs="Times New Roman" w:hAnsi="Times New Roman" w:eastAsia="Times New Roman" w:ascii="Times New Roman"/>
          <w:spacing w:val="4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processing</w:t>
      </w:r>
      <w:r>
        <w:rPr>
          <w:rFonts w:cs="Times New Roman" w:hAnsi="Times New Roman" w:eastAsia="Times New Roman" w:ascii="Times New Roman"/>
          <w:spacing w:val="3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and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machine</w:t>
      </w:r>
      <w:r>
        <w:rPr>
          <w:rFonts w:cs="Times New Roman" w:hAnsi="Times New Roman" w:eastAsia="Times New Roman" w:ascii="Times New Roman"/>
          <w:spacing w:val="-6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  <w:t>learning.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</w:r>
    </w:p>
    <w:sectPr>
      <w:pgNumType w:start="4"/>
      <w:pgMar w:header="1705" w:footer="808" w:top="1900" w:bottom="280" w:left="1300" w:right="1380"/>
      <w:headerReference w:type="default" r:id="rId15"/>
      <w:footerReference w:type="default" r:id="rId16"/>
      <w:pgSz w:w="11920" w:h="16840"/>
    </w:sectPr>
  </w:body>
</w:document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group style="position:absolute;margin-left:70.866pt;margin-top:781.126pt;width:439.37pt;height:0pt;mso-position-horizontal-relative:page;mso-position-vertical-relative:page;z-index:-285" coordorigin="1417,15623" coordsize="8787,0">
          <v:shape style="position:absolute;left:1417;top:15623;width:8787;height:0" coordorigin="1417,15623" coordsize="8787,0" path="m1417,15623l10205,15623e" filled="f" stroked="t" strokeweight="0.697pt" strokecolor="#000000">
            <v:path arrowok="t"/>
          </v:shape>
          <w10:wrap type="none"/>
        </v:group>
      </w:pict>
    </w:r>
    <w:r>
      <w:pict>
        <v:shape type="#_x0000_t202" style="position:absolute;margin-left:69.866pt;margin-top:784.72pt;width:305.531pt;height:11.9626pt;mso-position-horizontal-relative:page;mso-position-vertical-relative:page;z-index:-284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0"/>
                    <w:szCs w:val="20"/>
                  </w:rPr>
                  <w:jc w:val="left"/>
                  <w:spacing w:lineRule="exact" w:line="200"/>
                  <w:ind w:left="20" w:right="-30"/>
                </w:pPr>
                <w:r>
                  <w:rPr>
                    <w:rFonts w:cs="Times New Roman" w:hAnsi="Times New Roman" w:eastAsia="Times New Roman" w:ascii="Times New Roman"/>
                    <w:spacing w:val="-11"/>
                    <w:w w:val="100"/>
                    <w:sz w:val="20"/>
                    <w:szCs w:val="20"/>
                  </w:rPr>
                  <w:t>T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itle</w:t>
                </w:r>
                <w:r>
                  <w:rPr>
                    <w:rFonts w:cs="Times New Roman" w:hAnsi="Times New Roman" w:eastAsia="Times New Roman" w:ascii="Times New Roman"/>
                    <w:spacing w:val="-15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of</w:t>
                </w:r>
                <w:r>
                  <w:rPr>
                    <w:rFonts w:cs="Times New Roman" w:hAnsi="Times New Roman" w:eastAsia="Times New Roman" w:ascii="Times New Roman"/>
                    <w:spacing w:val="-12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manuscript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is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short</w:t>
                </w:r>
                <w:r>
                  <w:rPr>
                    <w:rFonts w:cs="Times New Roman" w:hAnsi="Times New Roman" w:eastAsia="Times New Roman" w:ascii="Times New Roman"/>
                    <w:spacing w:val="8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and</w:t>
                </w:r>
                <w:r>
                  <w:rPr>
                    <w:rFonts w:cs="Times New Roman" w:hAnsi="Times New Roman" w:eastAsia="Times New Roman" w:ascii="Times New Roman"/>
                    <w:spacing w:val="9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clea</w:t>
                </w:r>
                <w:r>
                  <w:rPr>
                    <w:rFonts w:cs="Times New Roman" w:hAnsi="Times New Roman" w:eastAsia="Times New Roman" w:ascii="Times New Roman"/>
                    <w:spacing w:val="-22"/>
                    <w:w w:val="100"/>
                    <w:sz w:val="20"/>
                    <w:szCs w:val="20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,</w:t>
                </w:r>
                <w:r>
                  <w:rPr>
                    <w:rFonts w:cs="Times New Roman" w:hAnsi="Times New Roman" w:eastAsia="Times New Roman" w:ascii="Times New Roman"/>
                    <w:spacing w:val="20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implies</w:t>
                </w:r>
                <w:r>
                  <w:rPr>
                    <w:rFonts w:cs="Times New Roman" w:hAnsi="Times New Roman" w:eastAsia="Times New Roman" w:ascii="Times New Roman"/>
                    <w:spacing w:val="-18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7"/>
                    <w:w w:val="100"/>
                    <w:sz w:val="20"/>
                    <w:szCs w:val="20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esea</w:t>
                </w:r>
                <w:r>
                  <w:rPr>
                    <w:rFonts w:cs="Times New Roman" w:hAnsi="Times New Roman" w:eastAsia="Times New Roman" w:ascii="Times New Roman"/>
                    <w:spacing w:val="-7"/>
                    <w:w w:val="100"/>
                    <w:sz w:val="20"/>
                    <w:szCs w:val="20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-3"/>
                    <w:w w:val="100"/>
                    <w:sz w:val="20"/>
                    <w:szCs w:val="20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h</w:t>
                </w:r>
                <w:r>
                  <w:rPr>
                    <w:rFonts w:cs="Times New Roman" w:hAnsi="Times New Roman" w:eastAsia="Times New Roman" w:ascii="Times New Roman"/>
                    <w:spacing w:val="29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7"/>
                    <w:w w:val="100"/>
                    <w:sz w:val="20"/>
                    <w:szCs w:val="20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esults</w:t>
                </w:r>
                <w:r>
                  <w:rPr>
                    <w:rFonts w:cs="Times New Roman" w:hAnsi="Times New Roman" w:eastAsia="Times New Roman" w:ascii="Times New Roman"/>
                    <w:spacing w:val="6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(</w:t>
                </w:r>
                <w:r>
                  <w:rPr>
                    <w:rFonts w:cs="Times New Roman" w:hAnsi="Times New Roman" w:eastAsia="Times New Roman" w:ascii="Times New Roman"/>
                    <w:spacing w:val="-9"/>
                    <w:w w:val="100"/>
                    <w:sz w:val="20"/>
                    <w:szCs w:val="20"/>
                  </w:rPr>
                  <w:t>F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spacing w:val="-2"/>
                    <w:w w:val="100"/>
                    <w:sz w:val="20"/>
                    <w:szCs w:val="20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st</w:t>
                </w:r>
                <w:r>
                  <w:rPr>
                    <w:rFonts w:cs="Times New Roman" w:hAnsi="Times New Roman" w:eastAsia="Times New Roman" w:ascii="Times New Roman"/>
                    <w:spacing w:val="17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4"/>
                    <w:w w:val="100"/>
                    <w:sz w:val="20"/>
                    <w:szCs w:val="20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uthor)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0"/>
        <w:szCs w:val="0"/>
      </w:rPr>
      <w:jc w:val="left"/>
      <w:spacing w:lineRule="exact" w:line="0"/>
    </w:pPr>
    <w:r>
      <w:rPr>
        <w:sz w:val="0"/>
        <w:szCs w:val="0"/>
      </w:rPr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group style="position:absolute;margin-left:70.866pt;margin-top:781.126pt;width:439.37pt;height:0pt;mso-position-horizontal-relative:page;mso-position-vertical-relative:page;z-index:-277" coordorigin="1417,15623" coordsize="8787,0">
          <v:shape style="position:absolute;left:1417;top:15623;width:8787;height:0" coordorigin="1417,15623" coordsize="8787,0" path="m1417,15623l10205,15623e" filled="f" stroked="t" strokeweight="0.697pt" strokecolor="#000000">
            <v:path arrowok="t"/>
          </v:shape>
          <w10:wrap type="none"/>
        </v:group>
      </w:pict>
    </w:r>
    <w:r>
      <w:pict>
        <v:shape type="#_x0000_t202" style="position:absolute;margin-left:69.866pt;margin-top:784.72pt;width:305.531pt;height:11.9626pt;mso-position-horizontal-relative:page;mso-position-vertical-relative:page;z-index:-276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0"/>
                    <w:szCs w:val="20"/>
                  </w:rPr>
                  <w:jc w:val="left"/>
                  <w:spacing w:lineRule="exact" w:line="200"/>
                  <w:ind w:left="20" w:right="-30"/>
                </w:pPr>
                <w:r>
                  <w:rPr>
                    <w:rFonts w:cs="Times New Roman" w:hAnsi="Times New Roman" w:eastAsia="Times New Roman" w:ascii="Times New Roman"/>
                    <w:spacing w:val="-11"/>
                    <w:w w:val="100"/>
                    <w:sz w:val="20"/>
                    <w:szCs w:val="20"/>
                  </w:rPr>
                  <w:t>T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itle</w:t>
                </w:r>
                <w:r>
                  <w:rPr>
                    <w:rFonts w:cs="Times New Roman" w:hAnsi="Times New Roman" w:eastAsia="Times New Roman" w:ascii="Times New Roman"/>
                    <w:spacing w:val="-15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of</w:t>
                </w:r>
                <w:r>
                  <w:rPr>
                    <w:rFonts w:cs="Times New Roman" w:hAnsi="Times New Roman" w:eastAsia="Times New Roman" w:ascii="Times New Roman"/>
                    <w:spacing w:val="-12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manuscript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is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short</w:t>
                </w:r>
                <w:r>
                  <w:rPr>
                    <w:rFonts w:cs="Times New Roman" w:hAnsi="Times New Roman" w:eastAsia="Times New Roman" w:ascii="Times New Roman"/>
                    <w:spacing w:val="8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and</w:t>
                </w:r>
                <w:r>
                  <w:rPr>
                    <w:rFonts w:cs="Times New Roman" w:hAnsi="Times New Roman" w:eastAsia="Times New Roman" w:ascii="Times New Roman"/>
                    <w:spacing w:val="9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clea</w:t>
                </w:r>
                <w:r>
                  <w:rPr>
                    <w:rFonts w:cs="Times New Roman" w:hAnsi="Times New Roman" w:eastAsia="Times New Roman" w:ascii="Times New Roman"/>
                    <w:spacing w:val="-22"/>
                    <w:w w:val="100"/>
                    <w:sz w:val="20"/>
                    <w:szCs w:val="20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,</w:t>
                </w:r>
                <w:r>
                  <w:rPr>
                    <w:rFonts w:cs="Times New Roman" w:hAnsi="Times New Roman" w:eastAsia="Times New Roman" w:ascii="Times New Roman"/>
                    <w:spacing w:val="20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implies</w:t>
                </w:r>
                <w:r>
                  <w:rPr>
                    <w:rFonts w:cs="Times New Roman" w:hAnsi="Times New Roman" w:eastAsia="Times New Roman" w:ascii="Times New Roman"/>
                    <w:spacing w:val="-18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7"/>
                    <w:w w:val="100"/>
                    <w:sz w:val="20"/>
                    <w:szCs w:val="20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esea</w:t>
                </w:r>
                <w:r>
                  <w:rPr>
                    <w:rFonts w:cs="Times New Roman" w:hAnsi="Times New Roman" w:eastAsia="Times New Roman" w:ascii="Times New Roman"/>
                    <w:spacing w:val="-7"/>
                    <w:w w:val="100"/>
                    <w:sz w:val="20"/>
                    <w:szCs w:val="20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-3"/>
                    <w:w w:val="100"/>
                    <w:sz w:val="20"/>
                    <w:szCs w:val="20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h</w:t>
                </w:r>
                <w:r>
                  <w:rPr>
                    <w:rFonts w:cs="Times New Roman" w:hAnsi="Times New Roman" w:eastAsia="Times New Roman" w:ascii="Times New Roman"/>
                    <w:spacing w:val="29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7"/>
                    <w:w w:val="100"/>
                    <w:sz w:val="20"/>
                    <w:szCs w:val="20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esults</w:t>
                </w:r>
                <w:r>
                  <w:rPr>
                    <w:rFonts w:cs="Times New Roman" w:hAnsi="Times New Roman" w:eastAsia="Times New Roman" w:ascii="Times New Roman"/>
                    <w:spacing w:val="6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(</w:t>
                </w:r>
                <w:r>
                  <w:rPr>
                    <w:rFonts w:cs="Times New Roman" w:hAnsi="Times New Roman" w:eastAsia="Times New Roman" w:ascii="Times New Roman"/>
                    <w:spacing w:val="-9"/>
                    <w:w w:val="100"/>
                    <w:sz w:val="20"/>
                    <w:szCs w:val="20"/>
                  </w:rPr>
                  <w:t>F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spacing w:val="-2"/>
                    <w:w w:val="100"/>
                    <w:sz w:val="20"/>
                    <w:szCs w:val="20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st</w:t>
                </w:r>
                <w:r>
                  <w:rPr>
                    <w:rFonts w:cs="Times New Roman" w:hAnsi="Times New Roman" w:eastAsia="Times New Roman" w:ascii="Times New Roman"/>
                    <w:spacing w:val="17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4"/>
                    <w:w w:val="100"/>
                    <w:sz w:val="20"/>
                    <w:szCs w:val="20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uthor)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group style="position:absolute;margin-left:85.039pt;margin-top:105.576pt;width:439.37pt;height:0pt;mso-position-horizontal-relative:page;mso-position-vertical-relative:page;z-index:-290" coordorigin="1701,2112" coordsize="8787,0">
          <v:shape style="position:absolute;left:1701;top:2112;width:8787;height:0" coordorigin="1701,2112" coordsize="8787,0" path="m1701,2112l10488,2112e" filled="f" stroked="t" strokeweight="0.697pt" strokecolor="#000000">
            <v:path arrowok="t"/>
          </v:shape>
          <w10:wrap type="none"/>
        </v:group>
      </w:pict>
    </w:r>
    <w:r>
      <w:pict>
        <v:shape type="#_x0000_t202" style="position:absolute;margin-left:84.039pt;margin-top:69.3797pt;width:313.281pt;height:23.6296pt;mso-position-horizontal-relative:page;mso-position-vertical-relative:page;z-index:-289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0"/>
                    <w:szCs w:val="20"/>
                  </w:rPr>
                  <w:jc w:val="left"/>
                  <w:spacing w:lineRule="exact" w:line="200"/>
                  <w:ind w:left="20"/>
                </w:pP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IT</w:t>
                </w:r>
                <w:r>
                  <w:rPr>
                    <w:rFonts w:cs="Times New Roman" w:hAnsi="Times New Roman" w:eastAsia="Times New Roman" w:ascii="Times New Roman"/>
                    <w:spacing w:val="21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3"/>
                    <w:w w:val="112"/>
                    <w:sz w:val="20"/>
                    <w:szCs w:val="20"/>
                  </w:rPr>
                  <w:t>J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12"/>
                    <w:sz w:val="20"/>
                    <w:szCs w:val="20"/>
                  </w:rPr>
                  <w:t>ou</w:t>
                </w:r>
                <w:r>
                  <w:rPr>
                    <w:rFonts w:cs="Times New Roman" w:hAnsi="Times New Roman" w:eastAsia="Times New Roman" w:ascii="Times New Roman"/>
                    <w:spacing w:val="-3"/>
                    <w:w w:val="112"/>
                    <w:sz w:val="20"/>
                    <w:szCs w:val="20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12"/>
                    <w:sz w:val="20"/>
                    <w:szCs w:val="20"/>
                  </w:rPr>
                  <w:t>nal</w:t>
                </w:r>
                <w:r>
                  <w:rPr>
                    <w:rFonts w:cs="Times New Roman" w:hAnsi="Times New Roman" w:eastAsia="Times New Roman" w:ascii="Times New Roman"/>
                    <w:spacing w:val="-3"/>
                    <w:w w:val="112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Resea</w:t>
                </w:r>
                <w:r>
                  <w:rPr>
                    <w:rFonts w:cs="Times New Roman" w:hAnsi="Times New Roman" w:eastAsia="Times New Roman" w:ascii="Times New Roman"/>
                    <w:spacing w:val="-4"/>
                    <w:w w:val="100"/>
                    <w:sz w:val="20"/>
                    <w:szCs w:val="20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ch</w:t>
                </w:r>
                <w:r>
                  <w:rPr>
                    <w:rFonts w:cs="Times New Roman" w:hAnsi="Times New Roman" w:eastAsia="Times New Roman" w:ascii="Times New Roman"/>
                    <w:spacing w:val="47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and</w:t>
                </w:r>
                <w:r>
                  <w:rPr>
                    <w:rFonts w:cs="Times New Roman" w:hAnsi="Times New Roman" w:eastAsia="Times New Roman" w:ascii="Times New Roman"/>
                    <w:spacing w:val="32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spacing w:val="-3"/>
                    <w:w w:val="100"/>
                    <w:sz w:val="20"/>
                    <w:szCs w:val="20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-2"/>
                    <w:w w:val="100"/>
                    <w:sz w:val="20"/>
                    <w:szCs w:val="20"/>
                  </w:rPr>
                  <w:t>v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elopment</w:t>
                </w:r>
                <w:r>
                  <w:rPr>
                    <w:rFonts w:cs="Times New Roman" w:hAnsi="Times New Roman" w:eastAsia="Times New Roman" w:ascii="Times New Roman"/>
                    <w:spacing w:val="34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7"/>
                    <w:sz w:val="20"/>
                    <w:szCs w:val="20"/>
                  </w:rPr>
                  <w:t>(ITJRD)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</w:r>
              </w:p>
              <w:p>
                <w:pPr>
                  <w:rPr>
                    <w:rFonts w:cs="Times New Roman" w:hAnsi="Times New Roman" w:eastAsia="Times New Roman" w:ascii="Times New Roman"/>
                    <w:sz w:val="20"/>
                    <w:szCs w:val="20"/>
                  </w:rPr>
                  <w:jc w:val="left"/>
                  <w:spacing w:before="9"/>
                  <w:ind w:left="20" w:right="-30"/>
                </w:pPr>
                <w:r>
                  <w:rPr>
                    <w:rFonts w:cs="Times New Roman" w:hAnsi="Times New Roman" w:eastAsia="Times New Roman" w:ascii="Times New Roman"/>
                    <w:spacing w:val="-26"/>
                    <w:w w:val="100"/>
                    <w:sz w:val="20"/>
                    <w:szCs w:val="20"/>
                  </w:rPr>
                  <w:t>V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ol.</w:t>
                </w:r>
                <w:r>
                  <w:rPr>
                    <w:rFonts w:cs="Times New Roman" w:hAnsi="Times New Roman" w:eastAsia="Times New Roman" w:ascii="Times New Roman"/>
                    <w:spacing w:val="8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x,</w:t>
                </w:r>
                <w:r>
                  <w:rPr>
                    <w:rFonts w:cs="Times New Roman" w:hAnsi="Times New Roman" w:eastAsia="Times New Roman" w:ascii="Times New Roman"/>
                    <w:spacing w:val="48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No.</w:t>
                </w:r>
                <w:r>
                  <w:rPr>
                    <w:rFonts w:cs="Times New Roman" w:hAnsi="Times New Roman" w:eastAsia="Times New Roman" w:ascii="Times New Roman"/>
                    <w:spacing w:val="9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x,</w:t>
                </w:r>
                <w:r>
                  <w:rPr>
                    <w:rFonts w:cs="Times New Roman" w:hAnsi="Times New Roman" w:eastAsia="Times New Roman" w:ascii="Times New Roman"/>
                    <w:spacing w:val="48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May</w:t>
                </w:r>
                <w:r>
                  <w:rPr>
                    <w:rFonts w:cs="Times New Roman" w:hAnsi="Times New Roman" w:eastAsia="Times New Roman" w:ascii="Times New Roman"/>
                    <w:spacing w:val="-4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2018,</w:t>
                </w:r>
                <w:r>
                  <w:rPr>
                    <w:rFonts w:cs="Times New Roman" w:hAnsi="Times New Roman" w:eastAsia="Times New Roman" w:ascii="Times New Roman"/>
                    <w:spacing w:val="-4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pp.</w:t>
                </w:r>
                <w:r>
                  <w:rPr>
                    <w:rFonts w:cs="Times New Roman" w:hAnsi="Times New Roman" w:eastAsia="Times New Roman" w:ascii="Times New Roman"/>
                    <w:spacing w:val="9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1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–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4,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E-ISSN:</w:t>
                </w:r>
                <w:r>
                  <w:rPr>
                    <w:rFonts w:cs="Times New Roman" w:hAnsi="Times New Roman" w:eastAsia="Times New Roman" w:ascii="Times New Roman"/>
                    <w:spacing w:val="-7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2528-4053,</w:t>
                </w:r>
                <w:r>
                  <w:rPr>
                    <w:rFonts w:cs="Times New Roman" w:hAnsi="Times New Roman" w:eastAsia="Times New Roman" w:ascii="Times New Roman"/>
                    <w:spacing w:val="-9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P-ISSN:</w:t>
                </w:r>
                <w:r>
                  <w:rPr>
                    <w:rFonts w:cs="Times New Roman" w:hAnsi="Times New Roman" w:eastAsia="Times New Roman" w:ascii="Times New Roman"/>
                    <w:spacing w:val="-7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2528-4061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group style="position:absolute;margin-left:70.866pt;margin-top:105.576pt;width:439.37pt;height:0pt;mso-position-horizontal-relative:page;mso-position-vertical-relative:page;z-index:-288" coordorigin="1417,2112" coordsize="8787,0">
          <v:shape style="position:absolute;left:1417;top:2112;width:8787;height:0" coordorigin="1417,2112" coordsize="8787,0" path="m1417,2112l10205,2112e" filled="f" stroked="t" strokeweight="0.697pt" strokecolor="#000000">
            <v:path arrowok="t"/>
          </v:shape>
          <w10:wrap type="none"/>
        </v:group>
      </w:pict>
    </w:r>
    <w:r>
      <w:pict>
        <v:shape type="#_x0000_t202" style="position:absolute;margin-left:68.866pt;margin-top:93.0016pt;width:8.9813pt;height:11.9626pt;mso-position-horizontal-relative:page;mso-position-vertical-relative:page;z-index:-287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0"/>
                    <w:szCs w:val="20"/>
                  </w:rPr>
                  <w:jc w:val="left"/>
                  <w:spacing w:lineRule="exact" w:line="200"/>
                  <w:ind w:left="40"/>
                </w:pPr>
                <w:r>
                  <w:rPr>
                    <w:rFonts w:cs="Times New Roman" w:hAnsi="Times New Roman" w:eastAsia="Times New Roman" w:ascii="Times New Roman"/>
                    <w:w w:val="99"/>
                    <w:sz w:val="20"/>
                    <w:szCs w:val="20"/>
                  </w:rPr>
                </w:r>
                <w:r>
                  <w:fldChar w:fldCharType="begin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</w:r>
              </w:p>
            </w:txbxContent>
          </v:textbox>
          <w10:wrap type="none"/>
        </v:shape>
      </w:pict>
    </w:r>
    <w:r>
      <w:pict>
        <v:shape type="#_x0000_t202" style="position:absolute;margin-left:299.504pt;margin-top:93.0016pt;width:211.733pt;height:11.9626pt;mso-position-horizontal-relative:page;mso-position-vertical-relative:page;z-index:-286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0"/>
                    <w:szCs w:val="20"/>
                  </w:rPr>
                  <w:jc w:val="left"/>
                  <w:spacing w:lineRule="exact" w:line="200"/>
                  <w:ind w:left="20" w:right="-30"/>
                </w:pP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IT</w:t>
                </w:r>
                <w:r>
                  <w:rPr>
                    <w:rFonts w:cs="Times New Roman" w:hAnsi="Times New Roman" w:eastAsia="Times New Roman" w:ascii="Times New Roman"/>
                    <w:spacing w:val="-2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Jou</w:t>
                </w:r>
                <w:r>
                  <w:rPr>
                    <w:rFonts w:cs="Times New Roman" w:hAnsi="Times New Roman" w:eastAsia="Times New Roman" w:ascii="Times New Roman"/>
                    <w:spacing w:val="-3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Res</w:t>
                </w:r>
                <w:r>
                  <w:rPr>
                    <w:rFonts w:cs="Times New Roman" w:hAnsi="Times New Roman" w:eastAsia="Times New Roman" w:ascii="Times New Roman"/>
                    <w:spacing w:val="-3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and</w:t>
                </w:r>
                <w:r>
                  <w:rPr>
                    <w:rFonts w:cs="Times New Roman" w:hAnsi="Times New Roman" w:eastAsia="Times New Roman" w:ascii="Times New Roman"/>
                    <w:spacing w:val="-3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spacing w:val="-5"/>
                    <w:w w:val="100"/>
                    <w:sz w:val="20"/>
                    <w:szCs w:val="20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v</w:t>
                </w:r>
                <w:r>
                  <w:rPr>
                    <w:rFonts w:cs="Times New Roman" w:hAnsi="Times New Roman" w:eastAsia="Times New Roman" w:ascii="Times New Roman"/>
                    <w:spacing w:val="-3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26"/>
                    <w:w w:val="100"/>
                    <w:sz w:val="20"/>
                    <w:szCs w:val="20"/>
                  </w:rPr>
                  <w:t>V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ol.</w:t>
                </w:r>
                <w:r>
                  <w:rPr>
                    <w:rFonts w:cs="Times New Roman" w:hAnsi="Times New Roman" w:eastAsia="Times New Roman" w:ascii="Times New Roman"/>
                    <w:spacing w:val="8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x,</w:t>
                </w:r>
                <w:r>
                  <w:rPr>
                    <w:rFonts w:cs="Times New Roman" w:hAnsi="Times New Roman" w:eastAsia="Times New Roman" w:ascii="Times New Roman"/>
                    <w:spacing w:val="48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No.</w:t>
                </w:r>
                <w:r>
                  <w:rPr>
                    <w:rFonts w:cs="Times New Roman" w:hAnsi="Times New Roman" w:eastAsia="Times New Roman" w:ascii="Times New Roman"/>
                    <w:spacing w:val="9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x,</w:t>
                </w:r>
                <w:r>
                  <w:rPr>
                    <w:rFonts w:cs="Times New Roman" w:hAnsi="Times New Roman" w:eastAsia="Times New Roman" w:ascii="Times New Roman"/>
                    <w:spacing w:val="48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May</w:t>
                </w:r>
                <w:r>
                  <w:rPr>
                    <w:rFonts w:cs="Times New Roman" w:hAnsi="Times New Roman" w:eastAsia="Times New Roman" w:ascii="Times New Roman"/>
                    <w:spacing w:val="-4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2018:</w:t>
                </w:r>
                <w:r>
                  <w:rPr>
                    <w:rFonts w:cs="Times New Roman" w:hAnsi="Times New Roman" w:eastAsia="Times New Roman" w:ascii="Times New Roman"/>
                    <w:spacing w:val="7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1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–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4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group style="position:absolute;margin-left:85.039pt;margin-top:105.576pt;width:439.37pt;height:0pt;mso-position-horizontal-relative:page;mso-position-vertical-relative:page;z-index:-283" coordorigin="1701,2112" coordsize="8787,0">
          <v:shape style="position:absolute;left:1701;top:2112;width:8787;height:0" coordorigin="1701,2112" coordsize="8787,0" path="m1701,2112l10488,2112e" filled="f" stroked="t" strokeweight="0.697pt" strokecolor="#000000">
            <v:path arrowok="t"/>
          </v:shape>
          <w10:wrap type="none"/>
        </v:group>
      </w:pict>
    </w:r>
    <w:r>
      <w:rPr>
        <w:sz w:val="20"/>
        <w:szCs w:val="20"/>
      </w:rPr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group style="position:absolute;margin-left:70.866pt;margin-top:105.576pt;width:439.37pt;height:0pt;mso-position-horizontal-relative:page;mso-position-vertical-relative:page;z-index:-282" coordorigin="1417,2112" coordsize="8787,0">
          <v:shape style="position:absolute;left:1417;top:2112;width:8787;height:0" coordorigin="1417,2112" coordsize="8787,0" path="m1417,2112l10205,2112e" filled="f" stroked="t" strokeweight="0.697pt" strokecolor="#000000">
            <v:path arrowok="t"/>
          </v:shape>
          <w10:wrap type="none"/>
        </v:group>
      </w:pict>
    </w:r>
    <w:r>
      <w:pict>
        <v:shape type="#_x0000_t202" style="position:absolute;margin-left:68.866pt;margin-top:93.0016pt;width:8.9813pt;height:11.9626pt;mso-position-horizontal-relative:page;mso-position-vertical-relative:page;z-index:-281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0"/>
                    <w:szCs w:val="20"/>
                  </w:rPr>
                  <w:jc w:val="left"/>
                  <w:spacing w:lineRule="exact" w:line="200"/>
                  <w:ind w:left="40"/>
                </w:pPr>
                <w:r>
                  <w:rPr>
                    <w:rFonts w:cs="Times New Roman" w:hAnsi="Times New Roman" w:eastAsia="Times New Roman" w:ascii="Times New Roman"/>
                    <w:w w:val="99"/>
                    <w:sz w:val="20"/>
                    <w:szCs w:val="20"/>
                  </w:rPr>
                </w:r>
                <w:r>
                  <w:fldChar w:fldCharType="begin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4</w:t>
                </w:r>
                <w:r>
                  <w:fldChar w:fldCharType="end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</w:r>
              </w:p>
            </w:txbxContent>
          </v:textbox>
          <w10:wrap type="none"/>
        </v:shape>
      </w:pict>
    </w:r>
    <w:r>
      <w:pict>
        <v:shape type="#_x0000_t202" style="position:absolute;margin-left:299.504pt;margin-top:93.0016pt;width:211.733pt;height:11.9626pt;mso-position-horizontal-relative:page;mso-position-vertical-relative:page;z-index:-280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0"/>
                    <w:szCs w:val="20"/>
                  </w:rPr>
                  <w:jc w:val="left"/>
                  <w:spacing w:lineRule="exact" w:line="200"/>
                  <w:ind w:left="20" w:right="-30"/>
                </w:pP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IT</w:t>
                </w:r>
                <w:r>
                  <w:rPr>
                    <w:rFonts w:cs="Times New Roman" w:hAnsi="Times New Roman" w:eastAsia="Times New Roman" w:ascii="Times New Roman"/>
                    <w:spacing w:val="-2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Jou</w:t>
                </w:r>
                <w:r>
                  <w:rPr>
                    <w:rFonts w:cs="Times New Roman" w:hAnsi="Times New Roman" w:eastAsia="Times New Roman" w:ascii="Times New Roman"/>
                    <w:spacing w:val="-3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Res</w:t>
                </w:r>
                <w:r>
                  <w:rPr>
                    <w:rFonts w:cs="Times New Roman" w:hAnsi="Times New Roman" w:eastAsia="Times New Roman" w:ascii="Times New Roman"/>
                    <w:spacing w:val="-3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and</w:t>
                </w:r>
                <w:r>
                  <w:rPr>
                    <w:rFonts w:cs="Times New Roman" w:hAnsi="Times New Roman" w:eastAsia="Times New Roman" w:ascii="Times New Roman"/>
                    <w:spacing w:val="-3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spacing w:val="-5"/>
                    <w:w w:val="100"/>
                    <w:sz w:val="20"/>
                    <w:szCs w:val="20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v</w:t>
                </w:r>
                <w:r>
                  <w:rPr>
                    <w:rFonts w:cs="Times New Roman" w:hAnsi="Times New Roman" w:eastAsia="Times New Roman" w:ascii="Times New Roman"/>
                    <w:spacing w:val="-3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26"/>
                    <w:w w:val="100"/>
                    <w:sz w:val="20"/>
                    <w:szCs w:val="20"/>
                  </w:rPr>
                  <w:t>V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ol.</w:t>
                </w:r>
                <w:r>
                  <w:rPr>
                    <w:rFonts w:cs="Times New Roman" w:hAnsi="Times New Roman" w:eastAsia="Times New Roman" w:ascii="Times New Roman"/>
                    <w:spacing w:val="8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x,</w:t>
                </w:r>
                <w:r>
                  <w:rPr>
                    <w:rFonts w:cs="Times New Roman" w:hAnsi="Times New Roman" w:eastAsia="Times New Roman" w:ascii="Times New Roman"/>
                    <w:spacing w:val="48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No.</w:t>
                </w:r>
                <w:r>
                  <w:rPr>
                    <w:rFonts w:cs="Times New Roman" w:hAnsi="Times New Roman" w:eastAsia="Times New Roman" w:ascii="Times New Roman"/>
                    <w:spacing w:val="9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x,</w:t>
                </w:r>
                <w:r>
                  <w:rPr>
                    <w:rFonts w:cs="Times New Roman" w:hAnsi="Times New Roman" w:eastAsia="Times New Roman" w:ascii="Times New Roman"/>
                    <w:spacing w:val="48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May</w:t>
                </w:r>
                <w:r>
                  <w:rPr>
                    <w:rFonts w:cs="Times New Roman" w:hAnsi="Times New Roman" w:eastAsia="Times New Roman" w:ascii="Times New Roman"/>
                    <w:spacing w:val="-4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2018:</w:t>
                </w:r>
                <w:r>
                  <w:rPr>
                    <w:rFonts w:cs="Times New Roman" w:hAnsi="Times New Roman" w:eastAsia="Times New Roman" w:ascii="Times New Roman"/>
                    <w:spacing w:val="7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1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–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4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66.866pt;margin-top:92.0016pt;width:12.9813pt;height:13.9626pt;mso-position-horizontal-relative:page;mso-position-vertical-relative:page;z-index:-279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0"/>
                    <w:szCs w:val="20"/>
                  </w:rPr>
                  <w:jc w:val="left"/>
                  <w:spacing w:before="6"/>
                  <w:ind w:left="80"/>
                </w:pPr>
                <w:r>
                  <w:rPr>
                    <w:rFonts w:cs="Times New Roman" w:hAnsi="Times New Roman" w:eastAsia="Times New Roman" w:ascii="Times New Roman"/>
                    <w:w w:val="99"/>
                    <w:sz w:val="20"/>
                    <w:szCs w:val="20"/>
                  </w:rPr>
                </w:r>
                <w:r>
                  <w:fldChar w:fldCharType="begin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4</w:t>
                </w:r>
                <w:r>
                  <w:fldChar w:fldCharType="end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</w:r>
              </w:p>
            </w:txbxContent>
          </v:textbox>
          <w10:wrap type="none"/>
        </v:shape>
      </w:pict>
    </w:r>
    <w:r>
      <w:pict>
        <v:shape type="#_x0000_t202" style="position:absolute;margin-left:299.504pt;margin-top:93.0016pt;width:211.733pt;height:11.9626pt;mso-position-horizontal-relative:page;mso-position-vertical-relative:page;z-index:-278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0"/>
                    <w:szCs w:val="20"/>
                  </w:rPr>
                  <w:jc w:val="left"/>
                  <w:spacing w:lineRule="exact" w:line="200"/>
                  <w:ind w:left="20" w:right="-30"/>
                </w:pP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IT</w:t>
                </w:r>
                <w:r>
                  <w:rPr>
                    <w:rFonts w:cs="Times New Roman" w:hAnsi="Times New Roman" w:eastAsia="Times New Roman" w:ascii="Times New Roman"/>
                    <w:spacing w:val="-2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Jou</w:t>
                </w:r>
                <w:r>
                  <w:rPr>
                    <w:rFonts w:cs="Times New Roman" w:hAnsi="Times New Roman" w:eastAsia="Times New Roman" w:ascii="Times New Roman"/>
                    <w:spacing w:val="-3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Res</w:t>
                </w:r>
                <w:r>
                  <w:rPr>
                    <w:rFonts w:cs="Times New Roman" w:hAnsi="Times New Roman" w:eastAsia="Times New Roman" w:ascii="Times New Roman"/>
                    <w:spacing w:val="-3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and</w:t>
                </w:r>
                <w:r>
                  <w:rPr>
                    <w:rFonts w:cs="Times New Roman" w:hAnsi="Times New Roman" w:eastAsia="Times New Roman" w:ascii="Times New Roman"/>
                    <w:spacing w:val="-3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spacing w:val="-5"/>
                    <w:w w:val="100"/>
                    <w:sz w:val="20"/>
                    <w:szCs w:val="20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v</w:t>
                </w:r>
                <w:r>
                  <w:rPr>
                    <w:rFonts w:cs="Times New Roman" w:hAnsi="Times New Roman" w:eastAsia="Times New Roman" w:ascii="Times New Roman"/>
                    <w:spacing w:val="-3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26"/>
                    <w:w w:val="100"/>
                    <w:sz w:val="20"/>
                    <w:szCs w:val="20"/>
                  </w:rPr>
                  <w:t>V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ol.</w:t>
                </w:r>
                <w:r>
                  <w:rPr>
                    <w:rFonts w:cs="Times New Roman" w:hAnsi="Times New Roman" w:eastAsia="Times New Roman" w:ascii="Times New Roman"/>
                    <w:spacing w:val="8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x,</w:t>
                </w:r>
                <w:r>
                  <w:rPr>
                    <w:rFonts w:cs="Times New Roman" w:hAnsi="Times New Roman" w:eastAsia="Times New Roman" w:ascii="Times New Roman"/>
                    <w:spacing w:val="48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No.</w:t>
                </w:r>
                <w:r>
                  <w:rPr>
                    <w:rFonts w:cs="Times New Roman" w:hAnsi="Times New Roman" w:eastAsia="Times New Roman" w:ascii="Times New Roman"/>
                    <w:spacing w:val="9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x,</w:t>
                </w:r>
                <w:r>
                  <w:rPr>
                    <w:rFonts w:cs="Times New Roman" w:hAnsi="Times New Roman" w:eastAsia="Times New Roman" w:ascii="Times New Roman"/>
                    <w:spacing w:val="48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May</w:t>
                </w:r>
                <w:r>
                  <w:rPr>
                    <w:rFonts w:cs="Times New Roman" w:hAnsi="Times New Roman" w:eastAsia="Times New Roman" w:ascii="Times New Roman"/>
                    <w:spacing w:val="-4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2018:</w:t>
                </w:r>
                <w:r>
                  <w:rPr>
                    <w:rFonts w:cs="Times New Roman" w:hAnsi="Times New Roman" w:eastAsia="Times New Roman" w:ascii="Times New Roman"/>
                    <w:spacing w:val="7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1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–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4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yperlink" Target="http://journal.uir.ac.id/index.php/" TargetMode="External"/><Relationship Id="rId7" Type="http://schemas.openxmlformats.org/officeDocument/2006/relationships/hyperlink" Target="http://journal.uir.ac.id/index.php/" TargetMode="External"/><Relationship Id="rId8" Type="http://schemas.openxmlformats.org/officeDocument/2006/relationships/footer" Target="footer1.xml"/><Relationship Id="rId9" Type="http://schemas.openxmlformats.org/officeDocument/2006/relationships/image" Target="media\image1.png"/><Relationship Id="rId10" Type="http://schemas.openxmlformats.org/officeDocument/2006/relationships/header" Target="header3.xml"/><Relationship Id="rId11" Type="http://schemas.openxmlformats.org/officeDocument/2006/relationships/header" Target="header4.xml"/><Relationship Id="rId12" Type="http://schemas.openxmlformats.org/officeDocument/2006/relationships/footer" Target="footer2.xml"/><Relationship Id="rId13" Type="http://schemas.openxmlformats.org/officeDocument/2006/relationships/hyperlink" Target="http://doi.acm.org/10.1145/" TargetMode="External"/><Relationship Id="rId14" Type="http://schemas.openxmlformats.org/officeDocument/2006/relationships/image" Target="media\image2.jpg"/><Relationship Id="rId15" Type="http://schemas.openxmlformats.org/officeDocument/2006/relationships/header" Target="header5.xml"/><Relationship Id="rId16" Type="http://schemas.openxmlformats.org/officeDocument/2006/relationships/footer" Target="footer3.xml"/><Relationship Id="rId17" Type="http://schemas.openxmlformats.org/officeDocument/2006/relationships/image" Target="media\image2.jpg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